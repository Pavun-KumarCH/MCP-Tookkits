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44D97" w14:textId="77777777" w:rsidR="003B341F" w:rsidRDefault="003B341F" w:rsidP="003B341F">
      <w:pPr>
        <w:pStyle w:val="Heading1"/>
        <w:ind w:left="67"/>
        <w:rPr>
          <w:rFonts w:asciiTheme="minorHAnsi" w:hAnsiTheme="minorHAnsi" w:cstheme="minorHAnsi"/>
          <w:b/>
          <w:bCs/>
          <w:color w:val="auto"/>
          <w:sz w:val="24"/>
          <w:szCs w:val="24"/>
        </w:rPr>
      </w:pPr>
    </w:p>
    <w:p w14:paraId="5F416DDB" w14:textId="77777777" w:rsidR="003B341F" w:rsidRDefault="003B341F" w:rsidP="003B341F">
      <w:pPr>
        <w:pStyle w:val="Heading1"/>
        <w:ind w:left="67"/>
        <w:rPr>
          <w:rFonts w:asciiTheme="minorHAnsi" w:hAnsiTheme="minorHAnsi" w:cstheme="minorHAnsi"/>
          <w:b/>
          <w:bCs/>
          <w:color w:val="auto"/>
          <w:sz w:val="24"/>
          <w:szCs w:val="24"/>
        </w:rPr>
      </w:pPr>
    </w:p>
    <w:p w14:paraId="20F481D7" w14:textId="4B7193D7" w:rsidR="00FD597B" w:rsidRPr="003B341F" w:rsidRDefault="00584F17" w:rsidP="003B341F">
      <w:pPr>
        <w:pStyle w:val="Heading1"/>
        <w:ind w:left="67"/>
        <w:rPr>
          <w:rFonts w:asciiTheme="minorHAnsi" w:hAnsiTheme="minorHAnsi" w:cstheme="minorHAnsi"/>
          <w:b/>
          <w:bCs/>
          <w:color w:val="auto"/>
          <w:sz w:val="24"/>
          <w:szCs w:val="24"/>
        </w:rPr>
      </w:pPr>
      <w:r w:rsidRPr="00FD597B">
        <w:rPr>
          <w:rFonts w:asciiTheme="minorHAnsi" w:hAnsiTheme="minorHAnsi" w:cstheme="minorHAnsi"/>
          <w:b/>
          <w:bCs/>
          <w:color w:val="auto"/>
          <w:sz w:val="24"/>
          <w:szCs w:val="24"/>
        </w:rPr>
        <w:t>Profile</w:t>
      </w:r>
      <w:r w:rsidRPr="00FD597B">
        <w:rPr>
          <w:rFonts w:asciiTheme="minorHAnsi" w:hAnsiTheme="minorHAnsi" w:cstheme="minorHAnsi"/>
          <w:b/>
          <w:bCs/>
          <w:color w:val="auto"/>
          <w:spacing w:val="-6"/>
          <w:sz w:val="24"/>
          <w:szCs w:val="24"/>
        </w:rPr>
        <w:t xml:space="preserve"> </w:t>
      </w:r>
      <w:r w:rsidRPr="00FD597B">
        <w:rPr>
          <w:rFonts w:asciiTheme="minorHAnsi" w:hAnsiTheme="minorHAnsi" w:cstheme="minorHAnsi"/>
          <w:b/>
          <w:bCs/>
          <w:color w:val="auto"/>
          <w:spacing w:val="-2"/>
          <w:sz w:val="24"/>
          <w:szCs w:val="24"/>
        </w:rPr>
        <w:t>Summary</w:t>
      </w:r>
    </w:p>
    <w:p w14:paraId="5CBD3B83" w14:textId="77777777" w:rsidR="003B341F" w:rsidRDefault="003B341F" w:rsidP="00FD597B">
      <w:pPr>
        <w:pStyle w:val="ListParagraph"/>
        <w:spacing w:before="232"/>
        <w:ind w:left="643" w:right="393"/>
        <w:jc w:val="both"/>
        <w:rPr>
          <w:rFonts w:asciiTheme="minorHAnsi" w:hAnsiTheme="minorHAnsi" w:cstheme="minorHAnsi"/>
          <w:color w:val="auto"/>
          <w:sz w:val="24"/>
          <w:szCs w:val="24"/>
        </w:rPr>
      </w:pPr>
    </w:p>
    <w:p w14:paraId="7011F625"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Innovative AI Developer and Data Scientist with excellent proficiency in Generative AI, Machine Learning, Deep Learning, and AWS, Azure cloud services. With over 3 years of experience in providing intelligent automation, AI-driven microservices, and model deployments at scale in enterprise and In-house environments.</w:t>
      </w:r>
    </w:p>
    <w:p w14:paraId="7C1CE1C6"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Proficient in Python, GenAI, Transformers, and LLM libraries, having hands-on implementation experience in creating RAG systems, multi-modal AI </w:t>
      </w:r>
      <w:proofErr w:type="gramStart"/>
      <w:r w:rsidRPr="003B341F">
        <w:rPr>
          <w:rFonts w:asciiTheme="minorHAnsi" w:hAnsiTheme="minorHAnsi" w:cstheme="minorHAnsi"/>
          <w:color w:val="auto"/>
          <w:sz w:val="24"/>
          <w:szCs w:val="24"/>
        </w:rPr>
        <w:t>agents</w:t>
      </w:r>
      <w:proofErr w:type="gramEnd"/>
      <w:r w:rsidRPr="003B341F">
        <w:rPr>
          <w:rFonts w:asciiTheme="minorHAnsi" w:hAnsiTheme="minorHAnsi" w:cstheme="minorHAnsi"/>
          <w:color w:val="auto"/>
          <w:sz w:val="24"/>
          <w:szCs w:val="24"/>
        </w:rPr>
        <w:t xml:space="preserve"> frameworks, and web-integrated chatbots.</w:t>
      </w:r>
    </w:p>
    <w:p w14:paraId="7B0E5E57"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At Purple Talk (</w:t>
      </w:r>
      <w:proofErr w:type="spellStart"/>
      <w:r w:rsidRPr="003B341F">
        <w:rPr>
          <w:rFonts w:asciiTheme="minorHAnsi" w:hAnsiTheme="minorHAnsi" w:cstheme="minorHAnsi"/>
          <w:color w:val="auto"/>
          <w:sz w:val="24"/>
          <w:szCs w:val="24"/>
        </w:rPr>
        <w:t>Xcube</w:t>
      </w:r>
      <w:proofErr w:type="spellEnd"/>
      <w:r w:rsidRPr="003B341F">
        <w:rPr>
          <w:rFonts w:asciiTheme="minorHAnsi" w:hAnsiTheme="minorHAnsi" w:cstheme="minorHAnsi"/>
          <w:color w:val="auto"/>
          <w:sz w:val="24"/>
          <w:szCs w:val="24"/>
        </w:rPr>
        <w:t xml:space="preserve">-Labs), helped design and deploy AI-powered automation pipelines, reducing manual </w:t>
      </w:r>
      <w:proofErr w:type="spellStart"/>
      <w:r w:rsidRPr="003B341F">
        <w:rPr>
          <w:rFonts w:asciiTheme="minorHAnsi" w:hAnsiTheme="minorHAnsi" w:cstheme="minorHAnsi"/>
          <w:color w:val="auto"/>
          <w:sz w:val="24"/>
          <w:szCs w:val="24"/>
        </w:rPr>
        <w:t>labor</w:t>
      </w:r>
      <w:proofErr w:type="spellEnd"/>
      <w:r w:rsidRPr="003B341F">
        <w:rPr>
          <w:rFonts w:asciiTheme="minorHAnsi" w:hAnsiTheme="minorHAnsi" w:cstheme="minorHAnsi"/>
          <w:color w:val="auto"/>
          <w:sz w:val="24"/>
          <w:szCs w:val="24"/>
        </w:rPr>
        <w:t xml:space="preserve"> and GPU expenses by 30%. Previously collaborated with Microsoft Viva Learning (through TCS), utilizing Azure to improve system dependability and performance.</w:t>
      </w:r>
    </w:p>
    <w:p w14:paraId="51FA05E7" w14:textId="628C3F38"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Enthusiastic about LLM operations (</w:t>
      </w:r>
      <w:proofErr w:type="spellStart"/>
      <w:r w:rsidRPr="003B341F">
        <w:rPr>
          <w:rFonts w:asciiTheme="minorHAnsi" w:hAnsiTheme="minorHAnsi" w:cstheme="minorHAnsi"/>
          <w:color w:val="auto"/>
          <w:sz w:val="24"/>
          <w:szCs w:val="24"/>
        </w:rPr>
        <w:t>LLMOps</w:t>
      </w:r>
      <w:proofErr w:type="spellEnd"/>
      <w:r w:rsidRPr="003B341F">
        <w:rPr>
          <w:rFonts w:asciiTheme="minorHAnsi" w:hAnsiTheme="minorHAnsi" w:cstheme="minorHAnsi"/>
          <w:color w:val="auto"/>
          <w:sz w:val="24"/>
          <w:szCs w:val="24"/>
        </w:rPr>
        <w:t>)—deploying and fine-tuning big models for inference on workstations and rented GPU servers, such as Stable Diffusion and image- generation models, and supporting scalable and cost-effective AI deployment.</w:t>
      </w:r>
    </w:p>
    <w:p w14:paraId="7FC14648" w14:textId="77777777" w:rsidR="003B341F" w:rsidRPr="003B341F" w:rsidRDefault="003B341F" w:rsidP="003B341F">
      <w:pPr>
        <w:pStyle w:val="Heading1"/>
        <w:ind w:left="67"/>
        <w:rPr>
          <w:rFonts w:asciiTheme="minorHAnsi" w:hAnsiTheme="minorHAnsi" w:cstheme="minorHAnsi"/>
          <w:b/>
          <w:bCs/>
          <w:color w:val="auto"/>
          <w:sz w:val="24"/>
          <w:szCs w:val="24"/>
        </w:rPr>
      </w:pPr>
      <w:r w:rsidRPr="003B341F">
        <w:rPr>
          <w:rFonts w:asciiTheme="minorHAnsi" w:hAnsiTheme="minorHAnsi" w:cstheme="minorHAnsi"/>
          <w:b/>
          <w:bCs/>
          <w:color w:val="auto"/>
          <w:sz w:val="24"/>
          <w:szCs w:val="24"/>
        </w:rPr>
        <w:t>SKILLS</w:t>
      </w:r>
    </w:p>
    <w:p w14:paraId="34B2306B"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p>
    <w:p w14:paraId="32F840E1"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Python Generative AI dock erization Cronjobs and Deployment Handling Multi-AI-Agents Frameworks</w:t>
      </w:r>
    </w:p>
    <w:p w14:paraId="78DDC091"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Agno G Google ADK</w:t>
      </w:r>
    </w:p>
    <w:p w14:paraId="6E3169CB"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Data Ingestion Approaches</w:t>
      </w:r>
    </w:p>
    <w:p w14:paraId="78B478F8"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EPO (End-Point-Optimizations)</w:t>
      </w:r>
    </w:p>
    <w:p w14:paraId="3E91B569"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Rental GPU Services Inferencing LLM's Fine-tuning LLM's Prompt Optimization Machine Learning G Neural Networks ML/AI Frameworks</w:t>
      </w:r>
    </w:p>
    <w:p w14:paraId="76E94599"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Enhanced code refactoring Statistical G Predictive Modelling Time-Series Forecasting Models Transformers G LLM's</w:t>
      </w:r>
    </w:p>
    <w:p w14:paraId="6E1FF138"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RAG-Systems G Multi-Modal AI Agents Lang Chain G Llama Index Frameworks NLP (Natural Language Processing) Git/GitLab’s </w:t>
      </w:r>
      <w:proofErr w:type="gramStart"/>
      <w:r w:rsidRPr="003B341F">
        <w:rPr>
          <w:rFonts w:asciiTheme="minorHAnsi" w:hAnsiTheme="minorHAnsi" w:cstheme="minorHAnsi"/>
          <w:color w:val="auto"/>
          <w:sz w:val="24"/>
          <w:szCs w:val="24"/>
        </w:rPr>
        <w:t>GitHub  actions</w:t>
      </w:r>
      <w:proofErr w:type="gramEnd"/>
    </w:p>
    <w:p w14:paraId="65FAE1C7" w14:textId="5C9E7E2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Azure G AWS Code Reviewing</w:t>
      </w:r>
    </w:p>
    <w:p w14:paraId="7909A552" w14:textId="1D476462" w:rsidR="003B341F" w:rsidRPr="003B341F" w:rsidRDefault="003B341F" w:rsidP="003B341F">
      <w:pPr>
        <w:pStyle w:val="Heading1"/>
        <w:ind w:left="67"/>
        <w:rPr>
          <w:rFonts w:asciiTheme="minorHAnsi" w:hAnsiTheme="minorHAnsi" w:cstheme="minorHAnsi"/>
          <w:b/>
          <w:bCs/>
          <w:color w:val="auto"/>
          <w:sz w:val="24"/>
          <w:szCs w:val="24"/>
        </w:rPr>
      </w:pPr>
      <w:r w:rsidRPr="003B341F">
        <w:rPr>
          <w:rFonts w:asciiTheme="minorHAnsi" w:hAnsiTheme="minorHAnsi" w:cstheme="minorHAnsi"/>
          <w:b/>
          <w:bCs/>
          <w:color w:val="auto"/>
          <w:sz w:val="24"/>
          <w:szCs w:val="24"/>
        </w:rPr>
        <w:t>PROFESSIONAL EXPERIENCE</w:t>
      </w:r>
    </w:p>
    <w:p w14:paraId="0218385F" w14:textId="77777777" w:rsidR="003B341F" w:rsidRPr="003B341F" w:rsidRDefault="003B341F" w:rsidP="003B341F">
      <w:pPr>
        <w:pStyle w:val="Heading1"/>
        <w:ind w:left="67"/>
        <w:rPr>
          <w:rFonts w:asciiTheme="minorHAnsi" w:hAnsiTheme="minorHAnsi" w:cstheme="minorHAnsi"/>
          <w:b/>
          <w:bCs/>
          <w:color w:val="auto"/>
          <w:sz w:val="24"/>
          <w:szCs w:val="24"/>
        </w:rPr>
      </w:pPr>
      <w:r w:rsidRPr="003B341F">
        <w:rPr>
          <w:rFonts w:asciiTheme="minorHAnsi" w:hAnsiTheme="minorHAnsi" w:cstheme="minorHAnsi"/>
          <w:b/>
          <w:bCs/>
          <w:color w:val="auto"/>
          <w:sz w:val="24"/>
          <w:szCs w:val="24"/>
        </w:rPr>
        <w:t xml:space="preserve">GEN AI Engineer (Associate Analyst Software </w:t>
      </w:r>
      <w:proofErr w:type="gramStart"/>
      <w:r w:rsidRPr="003B341F">
        <w:rPr>
          <w:rFonts w:asciiTheme="minorHAnsi" w:hAnsiTheme="minorHAnsi" w:cstheme="minorHAnsi"/>
          <w:b/>
          <w:bCs/>
          <w:color w:val="auto"/>
          <w:sz w:val="24"/>
          <w:szCs w:val="24"/>
        </w:rPr>
        <w:t xml:space="preserve">Engineer)   </w:t>
      </w:r>
      <w:proofErr w:type="gramEnd"/>
      <w:r w:rsidRPr="003B341F">
        <w:rPr>
          <w:rFonts w:asciiTheme="minorHAnsi" w:hAnsiTheme="minorHAnsi" w:cstheme="minorHAnsi"/>
          <w:b/>
          <w:bCs/>
          <w:color w:val="auto"/>
          <w:sz w:val="24"/>
          <w:szCs w:val="24"/>
        </w:rPr>
        <w:t xml:space="preserve">                              </w:t>
      </w:r>
      <w:r w:rsidRPr="003B341F">
        <w:rPr>
          <w:rFonts w:asciiTheme="minorHAnsi" w:hAnsiTheme="minorHAnsi" w:cstheme="minorHAnsi"/>
          <w:b/>
          <w:bCs/>
          <w:color w:val="auto"/>
          <w:sz w:val="24"/>
          <w:szCs w:val="24"/>
        </w:rPr>
        <w:tab/>
        <w:t>11/2024 – Present to Nov-2025</w:t>
      </w:r>
    </w:p>
    <w:p w14:paraId="4449EA22" w14:textId="0244BD9A" w:rsidR="003B341F" w:rsidRPr="003B341F" w:rsidRDefault="003B341F" w:rsidP="003B341F">
      <w:pPr>
        <w:pStyle w:val="Heading1"/>
        <w:ind w:left="67"/>
        <w:rPr>
          <w:rFonts w:asciiTheme="minorHAnsi" w:hAnsiTheme="minorHAnsi" w:cstheme="minorHAnsi"/>
          <w:b/>
          <w:bCs/>
          <w:color w:val="auto"/>
          <w:sz w:val="24"/>
          <w:szCs w:val="24"/>
        </w:rPr>
      </w:pPr>
      <w:r w:rsidRPr="003B341F">
        <w:rPr>
          <w:rFonts w:asciiTheme="minorHAnsi" w:hAnsiTheme="minorHAnsi" w:cstheme="minorHAnsi"/>
          <w:b/>
          <w:bCs/>
          <w:color w:val="auto"/>
          <w:sz w:val="24"/>
          <w:szCs w:val="24"/>
        </w:rPr>
        <w:t>Purple Talk (</w:t>
      </w:r>
      <w:proofErr w:type="spellStart"/>
      <w:r w:rsidRPr="003B341F">
        <w:rPr>
          <w:rFonts w:asciiTheme="minorHAnsi" w:hAnsiTheme="minorHAnsi" w:cstheme="minorHAnsi"/>
          <w:b/>
          <w:bCs/>
          <w:color w:val="auto"/>
          <w:sz w:val="24"/>
          <w:szCs w:val="24"/>
        </w:rPr>
        <w:t>Xcube</w:t>
      </w:r>
      <w:proofErr w:type="spellEnd"/>
      <w:r w:rsidRPr="003B341F">
        <w:rPr>
          <w:rFonts w:asciiTheme="minorHAnsi" w:hAnsiTheme="minorHAnsi" w:cstheme="minorHAnsi"/>
          <w:b/>
          <w:bCs/>
          <w:color w:val="auto"/>
          <w:sz w:val="24"/>
          <w:szCs w:val="24"/>
        </w:rPr>
        <w:t>-Labs)</w:t>
      </w:r>
      <w:r w:rsidRPr="003B341F">
        <w:rPr>
          <w:rFonts w:asciiTheme="minorHAnsi" w:hAnsiTheme="minorHAnsi" w:cstheme="minorHAnsi"/>
          <w:b/>
          <w:bCs/>
          <w:color w:val="auto"/>
          <w:sz w:val="24"/>
          <w:szCs w:val="24"/>
        </w:rPr>
        <w:tab/>
        <w:t>Hyderabad</w:t>
      </w:r>
    </w:p>
    <w:p w14:paraId="62A7F28A"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Associate AI Engineer at [X] Cube Labs. Design AI apps, specializing in model tuning, chatbot API, and workflow orchestration in Docker. Bridge AI research and production, turning experimental models into client-ready solutions.</w:t>
      </w:r>
    </w:p>
    <w:p w14:paraId="60109051"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Researched and optimized model deployment costs (≈30%) by </w:t>
      </w:r>
      <w:proofErr w:type="spellStart"/>
      <w:r w:rsidRPr="003B341F">
        <w:rPr>
          <w:rFonts w:asciiTheme="minorHAnsi" w:hAnsiTheme="minorHAnsi" w:cstheme="minorHAnsi"/>
          <w:color w:val="auto"/>
          <w:sz w:val="24"/>
          <w:szCs w:val="24"/>
        </w:rPr>
        <w:t>analyzing</w:t>
      </w:r>
      <w:proofErr w:type="spellEnd"/>
      <w:r w:rsidRPr="003B341F">
        <w:rPr>
          <w:rFonts w:asciiTheme="minorHAnsi" w:hAnsiTheme="minorHAnsi" w:cstheme="minorHAnsi"/>
          <w:color w:val="auto"/>
          <w:sz w:val="24"/>
          <w:szCs w:val="24"/>
        </w:rPr>
        <w:t xml:space="preserve"> rental GPU usage for model       inferencing and fine-tuning tasks.</w:t>
      </w:r>
    </w:p>
    <w:p w14:paraId="767D5AC0"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Lead 5 projects enhancing scalable automation using AI in manual service environments.</w:t>
      </w:r>
    </w:p>
    <w:p w14:paraId="420F6419"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Partnered with Canadian clients to automate agenda summaries for local councils, delivering AWS-hosted updates to over 100 subscribers.</w:t>
      </w:r>
    </w:p>
    <w:p w14:paraId="637FDFBB"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lastRenderedPageBreak/>
        <w:t>Developed and implemented enterprise AI systems, such as web-embedded chatbots and autonomous agents, utilizing Agno, Google ADK, and Lang Graph.</w:t>
      </w:r>
    </w:p>
    <w:p w14:paraId="3BB7022B"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Integrated AWS cloud services to streamline deployment, improve scalability, and ensure secure delivery of AI-powered solutions.</w:t>
      </w:r>
    </w:p>
    <w:p w14:paraId="76DB0169"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Contributed to several AI-powered PoC initiatives, designing and testing new architectural approaches to enhance the scalability, efficiency, and automation of existing microservice-based systems.</w:t>
      </w:r>
    </w:p>
    <w:p w14:paraId="4AD21886"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Participated in multiple client meetings, presenting innovative AI-driven approaches and solutions to address client challenges and secure new project opportunities.</w:t>
      </w:r>
    </w:p>
    <w:p w14:paraId="79039E6C"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Collaborated with cross-functional teams to design tailored AI models for specific projects, improving solution accuracy and boosting business outcomes by 30%.</w:t>
      </w:r>
    </w:p>
    <w:p w14:paraId="1AE19BF5"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Championed diversity and inclusion principles in AI projects, ensuring alignment with organizational goals and fostering an inclusive environment</w:t>
      </w:r>
    </w:p>
    <w:p w14:paraId="5C28D042"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  </w:t>
      </w:r>
    </w:p>
    <w:p w14:paraId="24CA4E0B" w14:textId="77777777" w:rsidR="003B341F" w:rsidRPr="003B341F" w:rsidRDefault="003B341F" w:rsidP="003B341F">
      <w:pPr>
        <w:pStyle w:val="ListParagraph"/>
        <w:spacing w:before="232"/>
        <w:ind w:left="643" w:right="393"/>
        <w:jc w:val="both"/>
        <w:rPr>
          <w:rFonts w:asciiTheme="minorHAnsi" w:hAnsiTheme="minorHAnsi" w:cstheme="minorHAnsi"/>
          <w:b/>
          <w:bCs/>
          <w:color w:val="auto"/>
          <w:sz w:val="24"/>
          <w:szCs w:val="24"/>
        </w:rPr>
      </w:pPr>
      <w:r w:rsidRPr="003B341F">
        <w:rPr>
          <w:rFonts w:asciiTheme="minorHAnsi" w:eastAsiaTheme="majorEastAsia" w:hAnsiTheme="minorHAnsi" w:cstheme="minorHAnsi"/>
          <w:b/>
          <w:bCs/>
          <w:color w:val="auto"/>
          <w:sz w:val="24"/>
          <w:szCs w:val="24"/>
        </w:rPr>
        <w:t>Data Science Developer</w:t>
      </w:r>
      <w:r w:rsidRPr="003B341F">
        <w:rPr>
          <w:rFonts w:asciiTheme="minorHAnsi" w:hAnsiTheme="minorHAnsi" w:cstheme="minorHAnsi"/>
          <w:color w:val="auto"/>
          <w:sz w:val="24"/>
          <w:szCs w:val="24"/>
        </w:rPr>
        <w:tab/>
      </w:r>
      <w:r w:rsidRPr="003B341F">
        <w:rPr>
          <w:rFonts w:asciiTheme="minorHAnsi" w:hAnsiTheme="minorHAnsi" w:cstheme="minorHAnsi"/>
          <w:b/>
          <w:bCs/>
          <w:color w:val="auto"/>
          <w:sz w:val="24"/>
          <w:szCs w:val="24"/>
        </w:rPr>
        <w:t xml:space="preserve">                                                                               01/2024 - 11/2024</w:t>
      </w:r>
    </w:p>
    <w:p w14:paraId="0020BC37" w14:textId="77777777" w:rsidR="003B341F" w:rsidRPr="003B341F" w:rsidRDefault="003B341F" w:rsidP="003B341F">
      <w:pPr>
        <w:pStyle w:val="ListParagraph"/>
        <w:spacing w:before="232"/>
        <w:ind w:left="643" w:right="393"/>
        <w:jc w:val="both"/>
        <w:rPr>
          <w:rFonts w:asciiTheme="minorHAnsi" w:eastAsiaTheme="majorEastAsia" w:hAnsiTheme="minorHAnsi" w:cstheme="minorHAnsi"/>
          <w:b/>
          <w:bCs/>
          <w:color w:val="auto"/>
          <w:sz w:val="24"/>
          <w:szCs w:val="24"/>
        </w:rPr>
      </w:pPr>
      <w:proofErr w:type="spellStart"/>
      <w:r w:rsidRPr="003B341F">
        <w:rPr>
          <w:rFonts w:asciiTheme="minorHAnsi" w:eastAsiaTheme="majorEastAsia" w:hAnsiTheme="minorHAnsi" w:cstheme="minorHAnsi"/>
          <w:b/>
          <w:bCs/>
          <w:color w:val="auto"/>
          <w:sz w:val="24"/>
          <w:szCs w:val="24"/>
        </w:rPr>
        <w:t>AiSPRY</w:t>
      </w:r>
      <w:proofErr w:type="spellEnd"/>
      <w:r w:rsidRPr="003B341F">
        <w:rPr>
          <w:rFonts w:asciiTheme="minorHAnsi" w:eastAsiaTheme="majorEastAsia" w:hAnsiTheme="minorHAnsi" w:cstheme="minorHAnsi"/>
          <w:b/>
          <w:bCs/>
          <w:color w:val="auto"/>
          <w:sz w:val="24"/>
          <w:szCs w:val="24"/>
        </w:rPr>
        <w:t>-(360DigiTMG)</w:t>
      </w:r>
      <w:r w:rsidRPr="003B341F">
        <w:rPr>
          <w:rFonts w:asciiTheme="minorHAnsi" w:eastAsiaTheme="majorEastAsia" w:hAnsiTheme="minorHAnsi" w:cstheme="minorHAnsi"/>
          <w:b/>
          <w:bCs/>
          <w:color w:val="auto"/>
          <w:sz w:val="24"/>
          <w:szCs w:val="24"/>
        </w:rPr>
        <w:tab/>
        <w:t>Hyderabad</w:t>
      </w:r>
    </w:p>
    <w:p w14:paraId="1E7A3E97" w14:textId="77777777" w:rsidR="003B341F" w:rsidRDefault="003B341F" w:rsidP="003B341F">
      <w:pPr>
        <w:pStyle w:val="ListParagraph"/>
        <w:spacing w:before="232"/>
        <w:ind w:left="643" w:right="393"/>
        <w:jc w:val="both"/>
        <w:rPr>
          <w:rFonts w:asciiTheme="minorHAnsi" w:hAnsiTheme="minorHAnsi" w:cstheme="minorHAnsi"/>
          <w:color w:val="auto"/>
          <w:sz w:val="24"/>
          <w:szCs w:val="24"/>
        </w:rPr>
      </w:pPr>
    </w:p>
    <w:p w14:paraId="02E130A6" w14:textId="563A87D8"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Worked with the </w:t>
      </w:r>
      <w:proofErr w:type="spellStart"/>
      <w:r w:rsidRPr="003B341F">
        <w:rPr>
          <w:rFonts w:asciiTheme="minorHAnsi" w:hAnsiTheme="minorHAnsi" w:cstheme="minorHAnsi"/>
          <w:color w:val="auto"/>
          <w:sz w:val="24"/>
          <w:szCs w:val="24"/>
        </w:rPr>
        <w:t>AiSPRY</w:t>
      </w:r>
      <w:proofErr w:type="spellEnd"/>
      <w:r w:rsidRPr="003B341F">
        <w:rPr>
          <w:rFonts w:asciiTheme="minorHAnsi" w:hAnsiTheme="minorHAnsi" w:cstheme="minorHAnsi"/>
          <w:color w:val="auto"/>
          <w:sz w:val="24"/>
          <w:szCs w:val="24"/>
        </w:rPr>
        <w:t xml:space="preserve"> data science team, implementing machine learning models and advanced deep learning techniques to solve real-world problems, focusing on AI application development during an internship.</w:t>
      </w:r>
    </w:p>
    <w:p w14:paraId="1413F94C"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Explored and implemented large language models (LLMs) and multimodal applications, enhancing project capabilities and overall performance.</w:t>
      </w:r>
    </w:p>
    <w:p w14:paraId="5D4F81CF"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Automated data collection and cleaning processes, reducing preparation time by 50%.</w:t>
      </w:r>
    </w:p>
    <w:p w14:paraId="4E33B867"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Utilized SQL and Vector DB servers to query and </w:t>
      </w:r>
      <w:proofErr w:type="spellStart"/>
      <w:r w:rsidRPr="003B341F">
        <w:rPr>
          <w:rFonts w:asciiTheme="minorHAnsi" w:hAnsiTheme="minorHAnsi" w:cstheme="minorHAnsi"/>
          <w:color w:val="auto"/>
          <w:sz w:val="24"/>
          <w:szCs w:val="24"/>
        </w:rPr>
        <w:t>analyze</w:t>
      </w:r>
      <w:proofErr w:type="spellEnd"/>
      <w:r w:rsidRPr="003B341F">
        <w:rPr>
          <w:rFonts w:asciiTheme="minorHAnsi" w:hAnsiTheme="minorHAnsi" w:cstheme="minorHAnsi"/>
          <w:color w:val="auto"/>
          <w:sz w:val="24"/>
          <w:szCs w:val="24"/>
        </w:rPr>
        <w:t xml:space="preserve"> property data, saving two hours per week.</w:t>
      </w:r>
    </w:p>
    <w:p w14:paraId="3136339E"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Assisted in data cleaning and feature engineering, standardizing and normalizing property attributes to construct high-quality datasets.</w:t>
      </w:r>
    </w:p>
    <w:p w14:paraId="0766F2F8"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Documented model development in </w:t>
      </w:r>
      <w:proofErr w:type="spellStart"/>
      <w:r w:rsidRPr="003B341F">
        <w:rPr>
          <w:rFonts w:asciiTheme="minorHAnsi" w:hAnsiTheme="minorHAnsi" w:cstheme="minorHAnsi"/>
          <w:color w:val="auto"/>
          <w:sz w:val="24"/>
          <w:szCs w:val="24"/>
        </w:rPr>
        <w:t>Jupyter</w:t>
      </w:r>
      <w:proofErr w:type="spellEnd"/>
      <w:r w:rsidRPr="003B341F">
        <w:rPr>
          <w:rFonts w:asciiTheme="minorHAnsi" w:hAnsiTheme="minorHAnsi" w:cstheme="minorHAnsi"/>
          <w:color w:val="auto"/>
          <w:sz w:val="24"/>
          <w:szCs w:val="24"/>
        </w:rPr>
        <w:t xml:space="preserve"> Notebooks, ensuring reproducibility and transparency.</w:t>
      </w:r>
    </w:p>
    <w:p w14:paraId="1383BAE9"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Applied data science techniques to build high-quality predictive systems, enhancing analytical capabilities.</w:t>
      </w:r>
    </w:p>
    <w:p w14:paraId="3FA63391"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Utilized SQL, Vector DB servers, and Azure cloud services to query, retrieve, and </w:t>
      </w:r>
      <w:proofErr w:type="spellStart"/>
      <w:r w:rsidRPr="003B341F">
        <w:rPr>
          <w:rFonts w:asciiTheme="minorHAnsi" w:hAnsiTheme="minorHAnsi" w:cstheme="minorHAnsi"/>
          <w:color w:val="auto"/>
          <w:sz w:val="24"/>
          <w:szCs w:val="24"/>
        </w:rPr>
        <w:t>analyze</w:t>
      </w:r>
      <w:proofErr w:type="spellEnd"/>
      <w:r w:rsidRPr="003B341F">
        <w:rPr>
          <w:rFonts w:asciiTheme="minorHAnsi" w:hAnsiTheme="minorHAnsi" w:cstheme="minorHAnsi"/>
          <w:color w:val="auto"/>
          <w:sz w:val="24"/>
          <w:szCs w:val="24"/>
        </w:rPr>
        <w:t xml:space="preserve"> property data, saving the team an average of two hours per week.</w:t>
      </w:r>
    </w:p>
    <w:p w14:paraId="1F47CD89" w14:textId="46A2E148"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Increased AI project solution accuracy by 30% by collaborating with cross-functional teams to design tailored machine learning models.</w:t>
      </w:r>
    </w:p>
    <w:p w14:paraId="20A4C3FC" w14:textId="77777777" w:rsidR="003B341F" w:rsidRPr="003B341F" w:rsidRDefault="003B341F" w:rsidP="003B341F">
      <w:pPr>
        <w:pStyle w:val="Heading1"/>
        <w:ind w:left="67"/>
        <w:rPr>
          <w:rFonts w:asciiTheme="minorHAnsi" w:hAnsiTheme="minorHAnsi" w:cstheme="minorHAnsi"/>
          <w:b/>
          <w:bCs/>
          <w:color w:val="auto"/>
          <w:sz w:val="24"/>
          <w:szCs w:val="24"/>
        </w:rPr>
      </w:pPr>
      <w:r w:rsidRPr="003B341F">
        <w:rPr>
          <w:rFonts w:asciiTheme="minorHAnsi" w:hAnsiTheme="minorHAnsi" w:cstheme="minorHAnsi"/>
          <w:b/>
          <w:bCs/>
          <w:color w:val="auto"/>
          <w:sz w:val="24"/>
          <w:szCs w:val="24"/>
        </w:rPr>
        <w:t xml:space="preserve">    Tata Consultancy Services </w:t>
      </w:r>
      <w:r w:rsidRPr="003B341F">
        <w:rPr>
          <w:rFonts w:asciiTheme="minorHAnsi" w:hAnsiTheme="minorHAnsi" w:cstheme="minorHAnsi"/>
          <w:b/>
          <w:bCs/>
          <w:color w:val="auto"/>
          <w:sz w:val="24"/>
          <w:szCs w:val="24"/>
        </w:rPr>
        <w:tab/>
        <w:t xml:space="preserve">                                                                                   12/2021 - 12/2023          </w:t>
      </w:r>
    </w:p>
    <w:p w14:paraId="6BFF4B66"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Worked as a Vendor for Microsoft (Redmond) on Viva Learning LMS</w:t>
      </w:r>
    </w:p>
    <w:p w14:paraId="3BFC7261"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Contributed to Microsoft's LMS and Viva Learning Portal backend solutions using Azure, improving service flow pipelines' performance and reliability.</w:t>
      </w:r>
    </w:p>
    <w:p w14:paraId="5EBCC37C"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Enhanced incident management and operational efficiency via cross-functional collaboration and compliance with industry standards.</w:t>
      </w:r>
    </w:p>
    <w:p w14:paraId="0AA45A7F"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Optimized processes and system performance using SQL, Azure, and </w:t>
      </w:r>
      <w:proofErr w:type="gramStart"/>
      <w:r w:rsidRPr="003B341F">
        <w:rPr>
          <w:rFonts w:asciiTheme="minorHAnsi" w:hAnsiTheme="minorHAnsi" w:cstheme="minorHAnsi"/>
          <w:color w:val="auto"/>
          <w:sz w:val="24"/>
          <w:szCs w:val="24"/>
        </w:rPr>
        <w:t>C ,</w:t>
      </w:r>
      <w:proofErr w:type="gramEnd"/>
      <w:r w:rsidRPr="003B341F">
        <w:rPr>
          <w:rFonts w:asciiTheme="minorHAnsi" w:hAnsiTheme="minorHAnsi" w:cstheme="minorHAnsi"/>
          <w:color w:val="auto"/>
          <w:sz w:val="24"/>
          <w:szCs w:val="24"/>
        </w:rPr>
        <w:t xml:space="preserve"> and implemented new features.</w:t>
      </w:r>
    </w:p>
    <w:p w14:paraId="5E306392"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Utilized Python and machine learning techniques to </w:t>
      </w:r>
      <w:proofErr w:type="spellStart"/>
      <w:r w:rsidRPr="003B341F">
        <w:rPr>
          <w:rFonts w:asciiTheme="minorHAnsi" w:hAnsiTheme="minorHAnsi" w:cstheme="minorHAnsi"/>
          <w:color w:val="auto"/>
          <w:sz w:val="24"/>
          <w:szCs w:val="24"/>
        </w:rPr>
        <w:t>analyze</w:t>
      </w:r>
      <w:proofErr w:type="spellEnd"/>
      <w:r w:rsidRPr="003B341F">
        <w:rPr>
          <w:rFonts w:asciiTheme="minorHAnsi" w:hAnsiTheme="minorHAnsi" w:cstheme="minorHAnsi"/>
          <w:color w:val="auto"/>
          <w:sz w:val="24"/>
          <w:szCs w:val="24"/>
        </w:rPr>
        <w:t xml:space="preserve"> service data, providing predictive insights and performance improvements.</w:t>
      </w:r>
    </w:p>
    <w:p w14:paraId="0168C30A"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lastRenderedPageBreak/>
        <w:t>Developed ML-driven automation workflows, increasing system efficiency and reducing manual intervention.</w:t>
      </w:r>
    </w:p>
    <w:p w14:paraId="2B0F18CC"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Engaged in data science and ML model development, aligning solutions with business and operational goals.</w:t>
      </w:r>
    </w:p>
    <w:p w14:paraId="7D370C7E"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p>
    <w:p w14:paraId="43E746EE"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p>
    <w:p w14:paraId="1A98F227" w14:textId="77777777" w:rsidR="003B341F" w:rsidRPr="003B341F" w:rsidRDefault="003B341F" w:rsidP="003B341F">
      <w:pPr>
        <w:pStyle w:val="Heading1"/>
        <w:ind w:left="67"/>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  </w:t>
      </w:r>
      <w:r w:rsidRPr="003B341F">
        <w:rPr>
          <w:rFonts w:asciiTheme="minorHAnsi" w:hAnsiTheme="minorHAnsi" w:cstheme="minorHAnsi"/>
          <w:b/>
          <w:bCs/>
          <w:color w:val="auto"/>
          <w:sz w:val="24"/>
          <w:szCs w:val="24"/>
        </w:rPr>
        <w:t>KEY ACHIEVEMENTS</w:t>
      </w:r>
    </w:p>
    <w:p w14:paraId="788E85E6"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p>
    <w:p w14:paraId="0EB3D08E"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Acknowledged for Research in Automated Course Content Generation</w:t>
      </w:r>
    </w:p>
    <w:p w14:paraId="23547EC7"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Research Paper: "AI-Enhanced RAG System for Automated University Course Content Generation"</w:t>
      </w:r>
    </w:p>
    <w:p w14:paraId="7B904BB1"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p>
    <w:p w14:paraId="69B4B65E"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Developed an AI-powered QGA and summarization system that automatically generates university exam question papers from uploaded PDFs, streamlining the exam creation process for educators. The research showcases how LLMs, Lang Chain, Llama Index, Gemini Pro, and advanced prompt engineering can be combined to enhance automated course content generation and intelligent tutoring systems.</w:t>
      </w:r>
    </w:p>
    <w:p w14:paraId="7962D3AD" w14:textId="52E4109E" w:rsidR="003B341F" w:rsidRPr="003B341F" w:rsidRDefault="003B341F" w:rsidP="003B341F">
      <w:pPr>
        <w:pStyle w:val="Heading1"/>
        <w:ind w:left="67"/>
        <w:rPr>
          <w:rFonts w:asciiTheme="minorHAnsi" w:hAnsiTheme="minorHAnsi" w:cstheme="minorHAnsi"/>
          <w:b/>
          <w:bCs/>
          <w:color w:val="auto"/>
          <w:sz w:val="24"/>
          <w:szCs w:val="24"/>
        </w:rPr>
      </w:pPr>
      <w:r>
        <w:rPr>
          <w:rFonts w:asciiTheme="minorHAnsi" w:hAnsiTheme="minorHAnsi" w:cstheme="minorHAnsi"/>
          <w:b/>
          <w:bCs/>
          <w:color w:val="auto"/>
          <w:sz w:val="24"/>
          <w:szCs w:val="24"/>
        </w:rPr>
        <w:t xml:space="preserve">   </w:t>
      </w:r>
      <w:r w:rsidRPr="003B341F">
        <w:rPr>
          <w:rFonts w:asciiTheme="minorHAnsi" w:hAnsiTheme="minorHAnsi" w:cstheme="minorHAnsi"/>
          <w:b/>
          <w:bCs/>
          <w:color w:val="auto"/>
          <w:sz w:val="24"/>
          <w:szCs w:val="24"/>
        </w:rPr>
        <w:t>PROJECTS</w:t>
      </w:r>
    </w:p>
    <w:p w14:paraId="70FEC59F" w14:textId="3091FA10" w:rsidR="003B341F" w:rsidRPr="003B341F" w:rsidRDefault="003B341F" w:rsidP="003B341F">
      <w:pPr>
        <w:pStyle w:val="Heading1"/>
        <w:ind w:left="67"/>
        <w:rPr>
          <w:rFonts w:asciiTheme="minorHAnsi" w:hAnsiTheme="minorHAnsi" w:cstheme="minorHAnsi"/>
          <w:b/>
          <w:bCs/>
          <w:color w:val="auto"/>
          <w:sz w:val="24"/>
          <w:szCs w:val="24"/>
        </w:rPr>
      </w:pPr>
      <w:proofErr w:type="spellStart"/>
      <w:r w:rsidRPr="003B341F">
        <w:rPr>
          <w:rFonts w:asciiTheme="minorHAnsi" w:hAnsiTheme="minorHAnsi" w:cstheme="minorHAnsi"/>
          <w:b/>
          <w:bCs/>
          <w:color w:val="auto"/>
          <w:sz w:val="24"/>
          <w:szCs w:val="24"/>
        </w:rPr>
        <w:t>Agenie</w:t>
      </w:r>
      <w:proofErr w:type="spellEnd"/>
      <w:r w:rsidRPr="003B341F">
        <w:rPr>
          <w:rFonts w:asciiTheme="minorHAnsi" w:hAnsiTheme="minorHAnsi" w:cstheme="minorHAnsi"/>
          <w:b/>
          <w:bCs/>
          <w:color w:val="auto"/>
          <w:sz w:val="24"/>
          <w:szCs w:val="24"/>
        </w:rPr>
        <w:t xml:space="preserve"> Magic - No-Code Agent Builder</w:t>
      </w:r>
      <w:r w:rsidRPr="003B341F">
        <w:rPr>
          <w:rFonts w:asciiTheme="minorHAnsi" w:hAnsiTheme="minorHAnsi" w:cstheme="minorHAnsi"/>
          <w:b/>
          <w:bCs/>
          <w:color w:val="auto"/>
          <w:sz w:val="24"/>
          <w:szCs w:val="24"/>
        </w:rPr>
        <w:tab/>
        <w:t xml:space="preserve">                                                        03/2025 - 09/2025 </w:t>
      </w:r>
    </w:p>
    <w:p w14:paraId="78F05D8B"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Built </w:t>
      </w:r>
      <w:proofErr w:type="spellStart"/>
      <w:r w:rsidRPr="003B341F">
        <w:rPr>
          <w:rFonts w:asciiTheme="minorHAnsi" w:hAnsiTheme="minorHAnsi" w:cstheme="minorHAnsi"/>
          <w:color w:val="auto"/>
          <w:sz w:val="24"/>
          <w:szCs w:val="24"/>
        </w:rPr>
        <w:t>Agenie</w:t>
      </w:r>
      <w:proofErr w:type="spellEnd"/>
      <w:r w:rsidRPr="003B341F">
        <w:rPr>
          <w:rFonts w:asciiTheme="minorHAnsi" w:hAnsiTheme="minorHAnsi" w:cstheme="minorHAnsi"/>
          <w:color w:val="auto"/>
          <w:sz w:val="24"/>
          <w:szCs w:val="24"/>
        </w:rPr>
        <w:t xml:space="preserve"> Magic, an intuitive no-code platform that allows users to create and deploy AI agents without writing code. The system auto-generates multi-tenant, tool-integrated LLM agents (LLM = Tools = RAG) through a visual interface, dynamically producing runnable configurations and APIs.</w:t>
      </w:r>
    </w:p>
    <w:p w14:paraId="38419635"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p>
    <w:p w14:paraId="472C3AB5"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Tech </w:t>
      </w:r>
      <w:proofErr w:type="spellStart"/>
      <w:r w:rsidRPr="003B341F">
        <w:rPr>
          <w:rFonts w:asciiTheme="minorHAnsi" w:hAnsiTheme="minorHAnsi" w:cstheme="minorHAnsi"/>
          <w:color w:val="auto"/>
          <w:sz w:val="24"/>
          <w:szCs w:val="24"/>
        </w:rPr>
        <w:t>Stacfi</w:t>
      </w:r>
      <w:proofErr w:type="spellEnd"/>
      <w:r w:rsidRPr="003B341F">
        <w:rPr>
          <w:rFonts w:asciiTheme="minorHAnsi" w:hAnsiTheme="minorHAnsi" w:cstheme="minorHAnsi"/>
          <w:color w:val="auto"/>
          <w:sz w:val="24"/>
          <w:szCs w:val="24"/>
        </w:rPr>
        <w:t xml:space="preserve">: Python, Agno, </w:t>
      </w:r>
      <w:proofErr w:type="spellStart"/>
      <w:r w:rsidRPr="003B341F">
        <w:rPr>
          <w:rFonts w:asciiTheme="minorHAnsi" w:hAnsiTheme="minorHAnsi" w:cstheme="minorHAnsi"/>
          <w:color w:val="auto"/>
          <w:sz w:val="24"/>
          <w:szCs w:val="24"/>
        </w:rPr>
        <w:t>Qdrant</w:t>
      </w:r>
      <w:proofErr w:type="spellEnd"/>
      <w:r w:rsidRPr="003B341F">
        <w:rPr>
          <w:rFonts w:asciiTheme="minorHAnsi" w:hAnsiTheme="minorHAnsi" w:cstheme="minorHAnsi"/>
          <w:color w:val="auto"/>
          <w:sz w:val="24"/>
          <w:szCs w:val="24"/>
        </w:rPr>
        <w:t xml:space="preserve">, NATS, </w:t>
      </w:r>
      <w:proofErr w:type="spellStart"/>
      <w:r w:rsidRPr="003B341F">
        <w:rPr>
          <w:rFonts w:asciiTheme="minorHAnsi" w:hAnsiTheme="minorHAnsi" w:cstheme="minorHAnsi"/>
          <w:color w:val="auto"/>
          <w:sz w:val="24"/>
          <w:szCs w:val="24"/>
        </w:rPr>
        <w:t>ClickHouse</w:t>
      </w:r>
      <w:proofErr w:type="spellEnd"/>
      <w:r w:rsidRPr="003B341F">
        <w:rPr>
          <w:rFonts w:asciiTheme="minorHAnsi" w:hAnsiTheme="minorHAnsi" w:cstheme="minorHAnsi"/>
          <w:color w:val="auto"/>
          <w:sz w:val="24"/>
          <w:szCs w:val="24"/>
        </w:rPr>
        <w:t xml:space="preserve">, </w:t>
      </w:r>
      <w:proofErr w:type="spellStart"/>
      <w:r w:rsidRPr="003B341F">
        <w:rPr>
          <w:rFonts w:asciiTheme="minorHAnsi" w:hAnsiTheme="minorHAnsi" w:cstheme="minorHAnsi"/>
          <w:color w:val="auto"/>
          <w:sz w:val="24"/>
          <w:szCs w:val="24"/>
        </w:rPr>
        <w:t>FastAPI</w:t>
      </w:r>
      <w:proofErr w:type="spellEnd"/>
      <w:r w:rsidRPr="003B341F">
        <w:rPr>
          <w:rFonts w:asciiTheme="minorHAnsi" w:hAnsiTheme="minorHAnsi" w:cstheme="minorHAnsi"/>
          <w:color w:val="auto"/>
          <w:sz w:val="24"/>
          <w:szCs w:val="24"/>
        </w:rPr>
        <w:t>, S3-compatible storage.</w:t>
      </w:r>
    </w:p>
    <w:p w14:paraId="06D5083A"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p>
    <w:p w14:paraId="35A93DB6" w14:textId="77777777" w:rsidR="003B341F" w:rsidRPr="003B341F" w:rsidRDefault="003B341F" w:rsidP="003B341F">
      <w:pPr>
        <w:pStyle w:val="ListParagraph"/>
        <w:spacing w:before="232"/>
        <w:ind w:left="643" w:right="393"/>
        <w:jc w:val="both"/>
        <w:rPr>
          <w:rFonts w:asciiTheme="minorHAnsi" w:eastAsiaTheme="majorEastAsia" w:hAnsiTheme="minorHAnsi" w:cstheme="minorHAnsi"/>
          <w:b/>
          <w:bCs/>
          <w:color w:val="auto"/>
          <w:sz w:val="24"/>
          <w:szCs w:val="24"/>
        </w:rPr>
      </w:pPr>
      <w:r w:rsidRPr="003B341F">
        <w:rPr>
          <w:rFonts w:asciiTheme="minorHAnsi" w:eastAsiaTheme="majorEastAsia" w:hAnsiTheme="minorHAnsi" w:cstheme="minorHAnsi"/>
          <w:b/>
          <w:bCs/>
          <w:color w:val="auto"/>
          <w:sz w:val="24"/>
          <w:szCs w:val="24"/>
        </w:rPr>
        <w:t>Key Contributions:</w:t>
      </w:r>
    </w:p>
    <w:p w14:paraId="38B14223"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p>
    <w:p w14:paraId="03431C73"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Engineered a dynamic agent configuration engine to generate metadata, provider selection (OpenAI, Claude, Gemini, etc.), and tool registries from user inputs.</w:t>
      </w:r>
    </w:p>
    <w:p w14:paraId="40A71230"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Designed a pluggable architecture supporting modular integration of new LLMs and tools through a unified interface.</w:t>
      </w:r>
    </w:p>
    <w:p w14:paraId="64718DEF"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Developed a Knowledge Base module with S3 ingestion → chunking → embedding → vector storage in </w:t>
      </w:r>
      <w:proofErr w:type="spellStart"/>
      <w:r w:rsidRPr="003B341F">
        <w:rPr>
          <w:rFonts w:asciiTheme="minorHAnsi" w:hAnsiTheme="minorHAnsi" w:cstheme="minorHAnsi"/>
          <w:color w:val="auto"/>
          <w:sz w:val="24"/>
          <w:szCs w:val="24"/>
        </w:rPr>
        <w:t>Qdrant</w:t>
      </w:r>
      <w:proofErr w:type="spellEnd"/>
      <w:r w:rsidRPr="003B341F">
        <w:rPr>
          <w:rFonts w:asciiTheme="minorHAnsi" w:hAnsiTheme="minorHAnsi" w:cstheme="minorHAnsi"/>
          <w:color w:val="auto"/>
          <w:sz w:val="24"/>
          <w:szCs w:val="24"/>
        </w:rPr>
        <w:t>.</w:t>
      </w:r>
    </w:p>
    <w:p w14:paraId="735EFA24"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Implemented multi-tenancy retrieval using a shared </w:t>
      </w:r>
      <w:proofErr w:type="spellStart"/>
      <w:r w:rsidRPr="003B341F">
        <w:rPr>
          <w:rFonts w:asciiTheme="minorHAnsi" w:hAnsiTheme="minorHAnsi" w:cstheme="minorHAnsi"/>
          <w:color w:val="auto"/>
          <w:sz w:val="24"/>
          <w:szCs w:val="24"/>
        </w:rPr>
        <w:t>Qdrant</w:t>
      </w:r>
      <w:proofErr w:type="spellEnd"/>
      <w:r w:rsidRPr="003B341F">
        <w:rPr>
          <w:rFonts w:asciiTheme="minorHAnsi" w:hAnsiTheme="minorHAnsi" w:cstheme="minorHAnsi"/>
          <w:color w:val="auto"/>
          <w:sz w:val="24"/>
          <w:szCs w:val="24"/>
        </w:rPr>
        <w:t xml:space="preserve"> collection with strict </w:t>
      </w:r>
      <w:proofErr w:type="spellStart"/>
      <w:r w:rsidRPr="003B341F">
        <w:rPr>
          <w:rFonts w:asciiTheme="minorHAnsi" w:hAnsiTheme="minorHAnsi" w:cstheme="minorHAnsi"/>
          <w:color w:val="auto"/>
          <w:sz w:val="24"/>
          <w:szCs w:val="24"/>
        </w:rPr>
        <w:t>knowledge_id</w:t>
      </w:r>
      <w:proofErr w:type="spellEnd"/>
      <w:r w:rsidRPr="003B341F">
        <w:rPr>
          <w:rFonts w:asciiTheme="minorHAnsi" w:hAnsiTheme="minorHAnsi" w:cstheme="minorHAnsi"/>
          <w:color w:val="auto"/>
          <w:sz w:val="24"/>
          <w:szCs w:val="24"/>
        </w:rPr>
        <w:t xml:space="preserve"> isolation for each user.</w:t>
      </w:r>
    </w:p>
    <w:p w14:paraId="1DAF1BA2"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Built an event-driven ingestion and lifecycle management system powered by NATS for asynchronous operations.</w:t>
      </w:r>
    </w:p>
    <w:p w14:paraId="61C3E6B3"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Integrated observability pipelines that log prompts, responses, and retrieval traces into </w:t>
      </w:r>
      <w:proofErr w:type="spellStart"/>
      <w:r w:rsidRPr="003B341F">
        <w:rPr>
          <w:rFonts w:asciiTheme="minorHAnsi" w:hAnsiTheme="minorHAnsi" w:cstheme="minorHAnsi"/>
          <w:color w:val="auto"/>
          <w:sz w:val="24"/>
          <w:szCs w:val="24"/>
        </w:rPr>
        <w:t>ClickHouse</w:t>
      </w:r>
      <w:proofErr w:type="spellEnd"/>
      <w:r w:rsidRPr="003B341F">
        <w:rPr>
          <w:rFonts w:asciiTheme="minorHAnsi" w:hAnsiTheme="minorHAnsi" w:cstheme="minorHAnsi"/>
          <w:color w:val="auto"/>
          <w:sz w:val="24"/>
          <w:szCs w:val="24"/>
        </w:rPr>
        <w:t xml:space="preserve"> for analytics and debugging.</w:t>
      </w:r>
    </w:p>
    <w:p w14:paraId="33763A7E"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Implemented a full Docker-based microservice architecture (8 services) with isolated dev/stage/prod pipelines and horizontal scaling for inference workloads across 5 concurrent instances.</w:t>
      </w:r>
    </w:p>
    <w:p w14:paraId="216099BA"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p>
    <w:p w14:paraId="11F640ED" w14:textId="77777777" w:rsidR="003B341F" w:rsidRPr="003B341F" w:rsidRDefault="003B341F" w:rsidP="003B341F">
      <w:pPr>
        <w:pStyle w:val="Heading1"/>
        <w:ind w:left="67"/>
        <w:rPr>
          <w:rFonts w:asciiTheme="minorHAnsi" w:hAnsiTheme="minorHAnsi" w:cstheme="minorHAnsi"/>
          <w:b/>
          <w:bCs/>
          <w:color w:val="auto"/>
          <w:sz w:val="24"/>
          <w:szCs w:val="24"/>
        </w:rPr>
      </w:pPr>
      <w:r w:rsidRPr="003B341F">
        <w:rPr>
          <w:rFonts w:asciiTheme="minorHAnsi" w:hAnsiTheme="minorHAnsi" w:cstheme="minorHAnsi"/>
          <w:b/>
          <w:bCs/>
          <w:color w:val="auto"/>
          <w:sz w:val="24"/>
          <w:szCs w:val="24"/>
        </w:rPr>
        <w:lastRenderedPageBreak/>
        <w:t xml:space="preserve">LPL Chatbot – Medical Diagnostic Assistant (Multi- Agent Chatbot)                                      </w:t>
      </w:r>
    </w:p>
    <w:p w14:paraId="2F257B19" w14:textId="77777777" w:rsidR="003B341F" w:rsidRPr="003B341F" w:rsidRDefault="003B341F" w:rsidP="003B341F">
      <w:pPr>
        <w:pStyle w:val="Heading1"/>
        <w:ind w:left="67"/>
        <w:rPr>
          <w:rFonts w:asciiTheme="minorHAnsi" w:hAnsiTheme="minorHAnsi" w:cstheme="minorHAnsi"/>
          <w:b/>
          <w:bCs/>
          <w:color w:val="auto"/>
          <w:sz w:val="24"/>
          <w:szCs w:val="24"/>
        </w:rPr>
      </w:pPr>
      <w:r w:rsidRPr="003B341F">
        <w:rPr>
          <w:rFonts w:asciiTheme="minorHAnsi" w:hAnsiTheme="minorHAnsi" w:cstheme="minorHAnsi"/>
          <w:b/>
          <w:bCs/>
          <w:color w:val="auto"/>
          <w:sz w:val="24"/>
          <w:szCs w:val="24"/>
        </w:rPr>
        <w:t xml:space="preserve">Location: </w:t>
      </w:r>
      <w:proofErr w:type="gramStart"/>
      <w:r w:rsidRPr="003B341F">
        <w:rPr>
          <w:rFonts w:asciiTheme="minorHAnsi" w:hAnsiTheme="minorHAnsi" w:cstheme="minorHAnsi"/>
          <w:b/>
          <w:bCs/>
          <w:color w:val="auto"/>
          <w:sz w:val="24"/>
          <w:szCs w:val="24"/>
        </w:rPr>
        <w:t>Hyderabad  |</w:t>
      </w:r>
      <w:proofErr w:type="gramEnd"/>
      <w:r w:rsidRPr="003B341F">
        <w:rPr>
          <w:rFonts w:asciiTheme="minorHAnsi" w:hAnsiTheme="minorHAnsi" w:cstheme="minorHAnsi"/>
          <w:b/>
          <w:bCs/>
          <w:color w:val="auto"/>
          <w:sz w:val="24"/>
          <w:szCs w:val="24"/>
        </w:rPr>
        <w:t xml:space="preserve">  Role: Developer                                                               03/2025 - 04/2025</w:t>
      </w:r>
    </w:p>
    <w:p w14:paraId="4BF02DFF"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                                  </w:t>
      </w:r>
    </w:p>
    <w:p w14:paraId="7E63098F" w14:textId="77777777" w:rsidR="003B341F" w:rsidRDefault="003B341F" w:rsidP="003B341F">
      <w:pPr>
        <w:pStyle w:val="ListParagraph"/>
        <w:spacing w:before="232"/>
        <w:ind w:left="643" w:right="393"/>
        <w:jc w:val="both"/>
        <w:rPr>
          <w:rFonts w:asciiTheme="minorHAnsi" w:hAnsiTheme="minorHAnsi" w:cstheme="minorHAnsi"/>
          <w:color w:val="auto"/>
          <w:sz w:val="24"/>
          <w:szCs w:val="24"/>
        </w:rPr>
      </w:pPr>
    </w:p>
    <w:p w14:paraId="24B420E1" w14:textId="77777777" w:rsidR="003B341F" w:rsidRDefault="003B341F" w:rsidP="003B341F">
      <w:pPr>
        <w:pStyle w:val="ListParagraph"/>
        <w:spacing w:before="232"/>
        <w:ind w:left="643" w:right="393"/>
        <w:jc w:val="both"/>
        <w:rPr>
          <w:rFonts w:asciiTheme="minorHAnsi" w:hAnsiTheme="minorHAnsi" w:cstheme="minorHAnsi"/>
          <w:color w:val="auto"/>
          <w:sz w:val="24"/>
          <w:szCs w:val="24"/>
        </w:rPr>
      </w:pPr>
    </w:p>
    <w:p w14:paraId="10C37666" w14:textId="77777777" w:rsidR="003B341F" w:rsidRDefault="003B341F" w:rsidP="003B341F">
      <w:pPr>
        <w:pStyle w:val="ListParagraph"/>
        <w:spacing w:before="232"/>
        <w:ind w:left="643" w:right="393"/>
        <w:jc w:val="both"/>
        <w:rPr>
          <w:rFonts w:asciiTheme="minorHAnsi" w:hAnsiTheme="minorHAnsi" w:cstheme="minorHAnsi"/>
          <w:color w:val="auto"/>
          <w:sz w:val="24"/>
          <w:szCs w:val="24"/>
        </w:rPr>
      </w:pPr>
    </w:p>
    <w:p w14:paraId="58216727" w14:textId="2D5E2BCF" w:rsidR="003B341F" w:rsidRPr="003B341F" w:rsidRDefault="003B341F" w:rsidP="003B341F">
      <w:pPr>
        <w:pStyle w:val="ListParagraph"/>
        <w:spacing w:before="232"/>
        <w:ind w:left="643" w:right="393"/>
        <w:jc w:val="both"/>
        <w:rPr>
          <w:rFonts w:asciiTheme="minorHAnsi" w:eastAsiaTheme="majorEastAsia" w:hAnsiTheme="minorHAnsi" w:cstheme="minorHAnsi"/>
          <w:b/>
          <w:bCs/>
          <w:color w:val="auto"/>
          <w:sz w:val="24"/>
          <w:szCs w:val="24"/>
        </w:rPr>
      </w:pPr>
      <w:r w:rsidRPr="003B341F">
        <w:rPr>
          <w:rFonts w:asciiTheme="minorHAnsi" w:eastAsiaTheme="majorEastAsia" w:hAnsiTheme="minorHAnsi" w:cstheme="minorHAnsi"/>
          <w:b/>
          <w:bCs/>
          <w:color w:val="auto"/>
          <w:sz w:val="24"/>
          <w:szCs w:val="24"/>
        </w:rPr>
        <w:t>Description:</w:t>
      </w:r>
    </w:p>
    <w:p w14:paraId="147F2301"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p>
    <w:p w14:paraId="6C6E9D0D"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p>
    <w:p w14:paraId="6A8BE4B2"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Designed and developed a multi-agent healthcare assistant that automates the patient diagnostic flow using coordinated Diagnosis, Test Recommendation, and Test Booking agents. The system streamlines the end-to-end process—from symptom capture to test booking and WhatsApp confirmation—using AI-driven reasoning and automated backend workflows.</w:t>
      </w:r>
    </w:p>
    <w:p w14:paraId="13D16CF0"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p>
    <w:p w14:paraId="644CF8B8"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Tech </w:t>
      </w:r>
      <w:proofErr w:type="spellStart"/>
      <w:r w:rsidRPr="003B341F">
        <w:rPr>
          <w:rFonts w:asciiTheme="minorHAnsi" w:hAnsiTheme="minorHAnsi" w:cstheme="minorHAnsi"/>
          <w:color w:val="auto"/>
          <w:sz w:val="24"/>
          <w:szCs w:val="24"/>
        </w:rPr>
        <w:t>Stacfi</w:t>
      </w:r>
      <w:proofErr w:type="spellEnd"/>
      <w:r w:rsidRPr="003B341F">
        <w:rPr>
          <w:rFonts w:asciiTheme="minorHAnsi" w:hAnsiTheme="minorHAnsi" w:cstheme="minorHAnsi"/>
          <w:color w:val="auto"/>
          <w:sz w:val="24"/>
          <w:szCs w:val="24"/>
        </w:rPr>
        <w:t xml:space="preserve">: Python, </w:t>
      </w:r>
      <w:proofErr w:type="spellStart"/>
      <w:r w:rsidRPr="003B341F">
        <w:rPr>
          <w:rFonts w:asciiTheme="minorHAnsi" w:hAnsiTheme="minorHAnsi" w:cstheme="minorHAnsi"/>
          <w:color w:val="auto"/>
          <w:sz w:val="24"/>
          <w:szCs w:val="24"/>
        </w:rPr>
        <w:t>FastAPI</w:t>
      </w:r>
      <w:proofErr w:type="spellEnd"/>
      <w:r w:rsidRPr="003B341F">
        <w:rPr>
          <w:rFonts w:asciiTheme="minorHAnsi" w:hAnsiTheme="minorHAnsi" w:cstheme="minorHAnsi"/>
          <w:color w:val="auto"/>
          <w:sz w:val="24"/>
          <w:szCs w:val="24"/>
        </w:rPr>
        <w:t>, Agno (multi-agent orchestration), DB tool integration, WhatsApp/SMS APIs, PDF generation</w:t>
      </w:r>
    </w:p>
    <w:p w14:paraId="77EE9A42"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p>
    <w:p w14:paraId="17A0DA01"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r w:rsidRPr="003B341F">
        <w:rPr>
          <w:rFonts w:asciiTheme="minorHAnsi" w:eastAsiaTheme="majorEastAsia" w:hAnsiTheme="minorHAnsi" w:cstheme="minorHAnsi"/>
          <w:b/>
          <w:bCs/>
          <w:color w:val="auto"/>
          <w:sz w:val="24"/>
          <w:szCs w:val="24"/>
        </w:rPr>
        <w:t>Key Contributions:</w:t>
      </w:r>
    </w:p>
    <w:p w14:paraId="10D80DF1"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p>
    <w:p w14:paraId="4B9B8528"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p>
    <w:p w14:paraId="2850289F"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Architected a three-agent workflow with defined hand-offs and shared memory for context continuity.</w:t>
      </w:r>
    </w:p>
    <w:p w14:paraId="2633347B"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Developed structured symptom intake and case summarization logic for the Diagnosis Agent.</w:t>
      </w:r>
    </w:p>
    <w:p w14:paraId="1571088F"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Built a retrieval-ranking tool to query the client’s test </w:t>
      </w:r>
      <w:proofErr w:type="spellStart"/>
      <w:r w:rsidRPr="003B341F">
        <w:rPr>
          <w:rFonts w:asciiTheme="minorHAnsi" w:hAnsiTheme="minorHAnsi" w:cstheme="minorHAnsi"/>
          <w:color w:val="auto"/>
          <w:sz w:val="24"/>
          <w:szCs w:val="24"/>
        </w:rPr>
        <w:t>catalog</w:t>
      </w:r>
      <w:proofErr w:type="spellEnd"/>
      <w:r w:rsidRPr="003B341F">
        <w:rPr>
          <w:rFonts w:asciiTheme="minorHAnsi" w:hAnsiTheme="minorHAnsi" w:cstheme="minorHAnsi"/>
          <w:color w:val="auto"/>
          <w:sz w:val="24"/>
          <w:szCs w:val="24"/>
        </w:rPr>
        <w:t xml:space="preserve"> and recommend the top 5– 10 lab tests.</w:t>
      </w:r>
    </w:p>
    <w:p w14:paraId="2C62206E"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Implemented chat-based test selection and an automated booking form workflow with integrated payment links.</w:t>
      </w:r>
    </w:p>
    <w:p w14:paraId="4B82E491"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Automated PDF summary and receipt generation, delivering confirmations via WhatsApp notifications.</w:t>
      </w:r>
    </w:p>
    <w:p w14:paraId="778768E3"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Ensured multi-session concurrency, robust logging, and monitoring for reliable real-time operations.</w:t>
      </w:r>
    </w:p>
    <w:p w14:paraId="20CFC0FB"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Containerized the chatbot and supporting services using Docker, enabling scalable deployment across dev, stage, and production environments.</w:t>
      </w:r>
    </w:p>
    <w:p w14:paraId="5D2B220B"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p>
    <w:p w14:paraId="5AC5D710" w14:textId="77777777" w:rsidR="003B341F" w:rsidRPr="003B341F" w:rsidRDefault="003B341F" w:rsidP="003B341F">
      <w:pPr>
        <w:pStyle w:val="ListParagraph"/>
        <w:spacing w:before="232"/>
        <w:ind w:left="643" w:right="393"/>
        <w:jc w:val="both"/>
        <w:rPr>
          <w:rFonts w:asciiTheme="minorHAnsi" w:hAnsiTheme="minorHAnsi" w:cstheme="minorHAnsi"/>
          <w:b/>
          <w:bCs/>
          <w:color w:val="auto"/>
          <w:sz w:val="24"/>
          <w:szCs w:val="24"/>
        </w:rPr>
      </w:pPr>
      <w:r w:rsidRPr="003B341F">
        <w:rPr>
          <w:rFonts w:asciiTheme="minorHAnsi" w:hAnsiTheme="minorHAnsi" w:cstheme="minorHAnsi"/>
          <w:b/>
          <w:bCs/>
          <w:color w:val="auto"/>
          <w:sz w:val="24"/>
          <w:szCs w:val="24"/>
        </w:rPr>
        <w:t>PROJECTS</w:t>
      </w:r>
    </w:p>
    <w:p w14:paraId="72D85D32" w14:textId="77777777" w:rsidR="003B341F" w:rsidRPr="003B341F" w:rsidRDefault="003B341F" w:rsidP="003B341F">
      <w:pPr>
        <w:pStyle w:val="ListParagraph"/>
        <w:spacing w:before="232"/>
        <w:ind w:left="643" w:right="393"/>
        <w:jc w:val="both"/>
        <w:rPr>
          <w:rFonts w:asciiTheme="minorHAnsi" w:hAnsiTheme="minorHAnsi" w:cstheme="minorHAnsi"/>
          <w:b/>
          <w:bCs/>
          <w:color w:val="auto"/>
          <w:sz w:val="24"/>
          <w:szCs w:val="24"/>
        </w:rPr>
      </w:pPr>
      <w:proofErr w:type="spellStart"/>
      <w:r w:rsidRPr="003B341F">
        <w:rPr>
          <w:rFonts w:asciiTheme="minorHAnsi" w:hAnsiTheme="minorHAnsi" w:cstheme="minorHAnsi"/>
          <w:b/>
          <w:bCs/>
          <w:color w:val="auto"/>
          <w:sz w:val="24"/>
          <w:szCs w:val="24"/>
        </w:rPr>
        <w:t>PoloCorp</w:t>
      </w:r>
      <w:proofErr w:type="spellEnd"/>
      <w:r w:rsidRPr="003B341F">
        <w:rPr>
          <w:rFonts w:asciiTheme="minorHAnsi" w:hAnsiTheme="minorHAnsi" w:cstheme="minorHAnsi"/>
          <w:b/>
          <w:bCs/>
          <w:color w:val="auto"/>
          <w:sz w:val="24"/>
          <w:szCs w:val="24"/>
        </w:rPr>
        <w:t xml:space="preserve"> – Municipal Council Monitoring &amp; Notification System</w:t>
      </w:r>
    </w:p>
    <w:p w14:paraId="717C45F1" w14:textId="77777777" w:rsidR="003B341F" w:rsidRPr="003B341F" w:rsidRDefault="003B341F" w:rsidP="003B341F">
      <w:pPr>
        <w:pStyle w:val="ListParagraph"/>
        <w:spacing w:before="232"/>
        <w:ind w:left="643" w:right="393"/>
        <w:jc w:val="both"/>
        <w:rPr>
          <w:rFonts w:asciiTheme="minorHAnsi" w:hAnsiTheme="minorHAnsi" w:cstheme="minorHAnsi"/>
          <w:b/>
          <w:bCs/>
          <w:color w:val="auto"/>
          <w:sz w:val="24"/>
          <w:szCs w:val="24"/>
        </w:rPr>
      </w:pPr>
      <w:r w:rsidRPr="003B341F">
        <w:rPr>
          <w:rFonts w:asciiTheme="minorHAnsi" w:hAnsiTheme="minorHAnsi" w:cstheme="minorHAnsi"/>
          <w:b/>
          <w:bCs/>
          <w:color w:val="auto"/>
          <w:sz w:val="24"/>
          <w:szCs w:val="24"/>
        </w:rPr>
        <w:t xml:space="preserve">Location: </w:t>
      </w:r>
      <w:proofErr w:type="gramStart"/>
      <w:r w:rsidRPr="003B341F">
        <w:rPr>
          <w:rFonts w:asciiTheme="minorHAnsi" w:hAnsiTheme="minorHAnsi" w:cstheme="minorHAnsi"/>
          <w:b/>
          <w:bCs/>
          <w:color w:val="auto"/>
          <w:sz w:val="24"/>
          <w:szCs w:val="24"/>
        </w:rPr>
        <w:t>Hyderabad  |</w:t>
      </w:r>
      <w:proofErr w:type="gramEnd"/>
      <w:r w:rsidRPr="003B341F">
        <w:rPr>
          <w:rFonts w:asciiTheme="minorHAnsi" w:hAnsiTheme="minorHAnsi" w:cstheme="minorHAnsi"/>
          <w:b/>
          <w:bCs/>
          <w:color w:val="auto"/>
          <w:sz w:val="24"/>
          <w:szCs w:val="24"/>
        </w:rPr>
        <w:t xml:space="preserve">  Role: Developer</w:t>
      </w:r>
    </w:p>
    <w:p w14:paraId="17011FD5" w14:textId="6D43DD0F" w:rsidR="003B341F" w:rsidRPr="003B341F" w:rsidRDefault="003B341F" w:rsidP="003B341F">
      <w:pPr>
        <w:pStyle w:val="ListParagraph"/>
        <w:spacing w:before="232"/>
        <w:ind w:left="643" w:right="393"/>
        <w:jc w:val="both"/>
        <w:rPr>
          <w:rFonts w:asciiTheme="minorHAnsi" w:hAnsiTheme="minorHAnsi" w:cstheme="minorHAnsi"/>
          <w:b/>
          <w:bCs/>
          <w:color w:val="auto"/>
          <w:sz w:val="24"/>
          <w:szCs w:val="24"/>
        </w:rPr>
      </w:pPr>
      <w:r w:rsidRPr="003B341F">
        <w:rPr>
          <w:rFonts w:asciiTheme="minorHAnsi" w:hAnsiTheme="minorHAnsi" w:cstheme="minorHAnsi"/>
          <w:b/>
          <w:bCs/>
          <w:color w:val="auto"/>
          <w:sz w:val="24"/>
          <w:szCs w:val="24"/>
        </w:rPr>
        <w:t>Description:                                                                                                                     01/2025 - 06/2025</w:t>
      </w:r>
    </w:p>
    <w:p w14:paraId="212EFC75"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Developed </w:t>
      </w:r>
      <w:proofErr w:type="spellStart"/>
      <w:r w:rsidRPr="003B341F">
        <w:rPr>
          <w:rFonts w:asciiTheme="minorHAnsi" w:hAnsiTheme="minorHAnsi" w:cstheme="minorHAnsi"/>
          <w:color w:val="auto"/>
          <w:sz w:val="24"/>
          <w:szCs w:val="24"/>
        </w:rPr>
        <w:t>PoloCorp</w:t>
      </w:r>
      <w:proofErr w:type="spellEnd"/>
      <w:r w:rsidRPr="003B341F">
        <w:rPr>
          <w:rFonts w:asciiTheme="minorHAnsi" w:hAnsiTheme="minorHAnsi" w:cstheme="minorHAnsi"/>
          <w:color w:val="auto"/>
          <w:sz w:val="24"/>
          <w:szCs w:val="24"/>
        </w:rPr>
        <w:t>, an AI-powered municipal monitoring platform that automates tracking of council meetings, agendas, minutes, and documents across multiple Canadian municipalities. The system detects changes, generates AI-based summaries, and delivers personalized notifications to subscribers based on keyword preferences, ensuring real-time awareness of local council activities.</w:t>
      </w:r>
    </w:p>
    <w:p w14:paraId="2297D252"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Tech </w:t>
      </w:r>
      <w:proofErr w:type="spellStart"/>
      <w:r w:rsidRPr="003B341F">
        <w:rPr>
          <w:rFonts w:asciiTheme="minorHAnsi" w:hAnsiTheme="minorHAnsi" w:cstheme="minorHAnsi"/>
          <w:color w:val="auto"/>
          <w:sz w:val="24"/>
          <w:szCs w:val="24"/>
        </w:rPr>
        <w:t>Stacfi</w:t>
      </w:r>
      <w:proofErr w:type="spellEnd"/>
      <w:r w:rsidRPr="003B341F">
        <w:rPr>
          <w:rFonts w:asciiTheme="minorHAnsi" w:hAnsiTheme="minorHAnsi" w:cstheme="minorHAnsi"/>
          <w:color w:val="auto"/>
          <w:sz w:val="24"/>
          <w:szCs w:val="24"/>
        </w:rPr>
        <w:t xml:space="preserve">: Python, OpenAI GPT-4, AWS SES, Google Sheets API, Vector Search DB, Docker, </w:t>
      </w:r>
      <w:proofErr w:type="spellStart"/>
      <w:r w:rsidRPr="003B341F">
        <w:rPr>
          <w:rFonts w:asciiTheme="minorHAnsi" w:hAnsiTheme="minorHAnsi" w:cstheme="minorHAnsi"/>
          <w:color w:val="auto"/>
          <w:sz w:val="24"/>
          <w:szCs w:val="24"/>
        </w:rPr>
        <w:t>BeautifulSoup</w:t>
      </w:r>
      <w:proofErr w:type="spellEnd"/>
    </w:p>
    <w:p w14:paraId="356C6802"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p>
    <w:p w14:paraId="1ADEF4DD" w14:textId="77777777" w:rsidR="003B341F" w:rsidRPr="003B341F" w:rsidRDefault="003B341F" w:rsidP="003B341F">
      <w:pPr>
        <w:pStyle w:val="ListParagraph"/>
        <w:spacing w:before="232"/>
        <w:ind w:left="643" w:right="393"/>
        <w:jc w:val="both"/>
        <w:rPr>
          <w:rFonts w:asciiTheme="minorHAnsi" w:hAnsiTheme="minorHAnsi" w:cstheme="minorHAnsi"/>
          <w:b/>
          <w:bCs/>
          <w:color w:val="auto"/>
          <w:sz w:val="24"/>
          <w:szCs w:val="24"/>
        </w:rPr>
      </w:pPr>
      <w:r w:rsidRPr="003B341F">
        <w:rPr>
          <w:rFonts w:asciiTheme="minorHAnsi" w:hAnsiTheme="minorHAnsi" w:cstheme="minorHAnsi"/>
          <w:b/>
          <w:bCs/>
          <w:color w:val="auto"/>
          <w:sz w:val="24"/>
          <w:szCs w:val="24"/>
        </w:rPr>
        <w:lastRenderedPageBreak/>
        <w:t>Key Contributions:</w:t>
      </w:r>
    </w:p>
    <w:p w14:paraId="7664777B"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p>
    <w:p w14:paraId="0748A88A"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Built a multi-council monitoring engine capable of tracking 11= municipalities simultaneously.</w:t>
      </w:r>
    </w:p>
    <w:p w14:paraId="09767D8B"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Implemented change detection algorithms for identifying updates in meeting documents (agendas, minutes, addenda).</w:t>
      </w:r>
    </w:p>
    <w:p w14:paraId="21BAF4F2"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Designed a keyword-driven filtering system to match relevant documents with subscriber interests.</w:t>
      </w:r>
    </w:p>
    <w:p w14:paraId="1C53AB47"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Integrated AI summarization using GPT-4 for generating concise and focused council meeting summaries.</w:t>
      </w:r>
    </w:p>
    <w:p w14:paraId="50DE8195"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Developed a notification system delivering HTML-formatted email updates via AWS SES.</w:t>
      </w:r>
    </w:p>
    <w:p w14:paraId="031E1337"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Integrated Google Sheets for dynamic configuration, enabling easy keyword and subscriber management.</w:t>
      </w:r>
    </w:p>
    <w:p w14:paraId="33D3CF8A"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Engineered robust retry, error handling, and </w:t>
      </w:r>
      <w:proofErr w:type="spellStart"/>
      <w:r w:rsidRPr="003B341F">
        <w:rPr>
          <w:rFonts w:asciiTheme="minorHAnsi" w:hAnsiTheme="minorHAnsi" w:cstheme="minorHAnsi"/>
          <w:color w:val="auto"/>
          <w:sz w:val="24"/>
          <w:szCs w:val="24"/>
        </w:rPr>
        <w:t>colored</w:t>
      </w:r>
      <w:proofErr w:type="spellEnd"/>
      <w:r w:rsidRPr="003B341F">
        <w:rPr>
          <w:rFonts w:asciiTheme="minorHAnsi" w:hAnsiTheme="minorHAnsi" w:cstheme="minorHAnsi"/>
          <w:color w:val="auto"/>
          <w:sz w:val="24"/>
          <w:szCs w:val="24"/>
        </w:rPr>
        <w:t xml:space="preserve"> logging systems with modular, phase-based outputs.</w:t>
      </w:r>
    </w:p>
    <w:p w14:paraId="5FCDC191"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proofErr w:type="spellStart"/>
      <w:r w:rsidRPr="003B341F">
        <w:rPr>
          <w:rFonts w:asciiTheme="minorHAnsi" w:hAnsiTheme="minorHAnsi" w:cstheme="minorHAnsi"/>
          <w:color w:val="auto"/>
          <w:sz w:val="24"/>
          <w:szCs w:val="24"/>
        </w:rPr>
        <w:t>Dockerized</w:t>
      </w:r>
      <w:proofErr w:type="spellEnd"/>
      <w:r w:rsidRPr="003B341F">
        <w:rPr>
          <w:rFonts w:asciiTheme="minorHAnsi" w:hAnsiTheme="minorHAnsi" w:cstheme="minorHAnsi"/>
          <w:color w:val="auto"/>
          <w:sz w:val="24"/>
          <w:szCs w:val="24"/>
        </w:rPr>
        <w:t xml:space="preserve"> the entire application and implemented modular architecture with isolated components for scalability and maintainability.</w:t>
      </w:r>
    </w:p>
    <w:p w14:paraId="7387BFC0" w14:textId="77777777" w:rsidR="003B341F" w:rsidRPr="003B341F" w:rsidRDefault="003B341F" w:rsidP="003B341F">
      <w:pPr>
        <w:spacing w:before="232"/>
        <w:ind w:left="283" w:right="393"/>
        <w:jc w:val="both"/>
        <w:rPr>
          <w:rFonts w:asciiTheme="minorHAnsi" w:hAnsiTheme="minorHAnsi" w:cstheme="minorHAnsi"/>
          <w:color w:val="auto"/>
          <w:sz w:val="24"/>
          <w:szCs w:val="24"/>
        </w:rPr>
      </w:pPr>
    </w:p>
    <w:p w14:paraId="37A9A467" w14:textId="77777777" w:rsidR="003B341F" w:rsidRPr="003B341F" w:rsidRDefault="003B341F" w:rsidP="003B341F">
      <w:pPr>
        <w:pStyle w:val="ListParagraph"/>
        <w:spacing w:before="232"/>
        <w:ind w:left="643" w:right="393"/>
        <w:jc w:val="both"/>
        <w:rPr>
          <w:rFonts w:asciiTheme="minorHAnsi" w:hAnsiTheme="minorHAnsi" w:cstheme="minorHAnsi"/>
          <w:b/>
          <w:bCs/>
          <w:color w:val="auto"/>
          <w:sz w:val="24"/>
          <w:szCs w:val="24"/>
        </w:rPr>
      </w:pPr>
      <w:r w:rsidRPr="003B341F">
        <w:rPr>
          <w:rFonts w:asciiTheme="minorHAnsi" w:hAnsiTheme="minorHAnsi" w:cstheme="minorHAnsi"/>
          <w:b/>
          <w:bCs/>
          <w:color w:val="auto"/>
          <w:sz w:val="24"/>
          <w:szCs w:val="24"/>
        </w:rPr>
        <w:t>Medical Inventory Optimization and Forecasting</w:t>
      </w:r>
      <w:r w:rsidRPr="003B341F">
        <w:rPr>
          <w:rFonts w:asciiTheme="minorHAnsi" w:hAnsiTheme="minorHAnsi" w:cstheme="minorHAnsi"/>
          <w:b/>
          <w:bCs/>
          <w:color w:val="auto"/>
          <w:sz w:val="24"/>
          <w:szCs w:val="24"/>
        </w:rPr>
        <w:tab/>
        <w:t xml:space="preserve">05/2024 - 06/2024 Location: Hyderabad | </w:t>
      </w:r>
    </w:p>
    <w:p w14:paraId="39D40E0E" w14:textId="133A1E50" w:rsidR="003B341F" w:rsidRDefault="003B341F" w:rsidP="003B341F">
      <w:pPr>
        <w:pStyle w:val="ListParagraph"/>
        <w:spacing w:before="232"/>
        <w:ind w:left="643" w:right="393"/>
        <w:jc w:val="both"/>
        <w:rPr>
          <w:rFonts w:asciiTheme="minorHAnsi" w:hAnsiTheme="minorHAnsi" w:cstheme="minorHAnsi"/>
          <w:b/>
          <w:bCs/>
          <w:color w:val="auto"/>
          <w:sz w:val="24"/>
          <w:szCs w:val="24"/>
        </w:rPr>
      </w:pPr>
      <w:r w:rsidRPr="003B341F">
        <w:rPr>
          <w:rFonts w:asciiTheme="minorHAnsi" w:hAnsiTheme="minorHAnsi" w:cstheme="minorHAnsi"/>
          <w:b/>
          <w:bCs/>
          <w:color w:val="auto"/>
          <w:sz w:val="24"/>
          <w:szCs w:val="24"/>
        </w:rPr>
        <w:t>Role: Developer</w:t>
      </w:r>
    </w:p>
    <w:p w14:paraId="428B28A4" w14:textId="77777777" w:rsidR="003B341F" w:rsidRPr="003B341F" w:rsidRDefault="003B341F" w:rsidP="003B341F">
      <w:pPr>
        <w:pStyle w:val="ListParagraph"/>
        <w:spacing w:before="232"/>
        <w:ind w:left="643" w:right="393"/>
        <w:jc w:val="both"/>
        <w:rPr>
          <w:rFonts w:asciiTheme="minorHAnsi" w:hAnsiTheme="minorHAnsi" w:cstheme="minorHAnsi"/>
          <w:b/>
          <w:bCs/>
          <w:color w:val="auto"/>
          <w:sz w:val="24"/>
          <w:szCs w:val="24"/>
        </w:rPr>
      </w:pPr>
    </w:p>
    <w:p w14:paraId="172BF8BE"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Business Problem: Due to increased bounce rates and drug shortages, improving website usability and ensuring consistent drug availability are essential for enhancing user engagement and optimizing healthcare services.</w:t>
      </w:r>
    </w:p>
    <w:p w14:paraId="0CF259B5"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p>
    <w:p w14:paraId="48682F93"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Business Solutions:</w:t>
      </w:r>
    </w:p>
    <w:p w14:paraId="5FF5E46E"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Forecasting Model: Developed a model using historical sales data to predict drug demand and prevent shortages.</w:t>
      </w:r>
    </w:p>
    <w:p w14:paraId="77493B7B"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Time Series Clustering: Applied clustering techniques to group drugs by sales patterns for better demand forecasting.</w:t>
      </w:r>
    </w:p>
    <w:p w14:paraId="4F7BD09F"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SARIMA Models: Implemented SARIMA models to forecast sales for the next four months, evaluated with MAPE for accuracy.</w:t>
      </w:r>
    </w:p>
    <w:p w14:paraId="5BFF562D"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Inventory Management: Optimize forecasts to improve inventory management and reduce stockouts.</w:t>
      </w:r>
    </w:p>
    <w:p w14:paraId="6D99E432"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Technology </w:t>
      </w:r>
      <w:proofErr w:type="spellStart"/>
      <w:r w:rsidRPr="003B341F">
        <w:rPr>
          <w:rFonts w:asciiTheme="minorHAnsi" w:hAnsiTheme="minorHAnsi" w:cstheme="minorHAnsi"/>
          <w:color w:val="auto"/>
          <w:sz w:val="24"/>
          <w:szCs w:val="24"/>
        </w:rPr>
        <w:t>Stacfi</w:t>
      </w:r>
      <w:proofErr w:type="spellEnd"/>
      <w:r w:rsidRPr="003B341F">
        <w:rPr>
          <w:rFonts w:asciiTheme="minorHAnsi" w:hAnsiTheme="minorHAnsi" w:cstheme="minorHAnsi"/>
          <w:color w:val="auto"/>
          <w:sz w:val="24"/>
          <w:szCs w:val="24"/>
        </w:rPr>
        <w:t>:</w:t>
      </w:r>
    </w:p>
    <w:p w14:paraId="43D448ED"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IDE: Google </w:t>
      </w:r>
      <w:proofErr w:type="spellStart"/>
      <w:r w:rsidRPr="003B341F">
        <w:rPr>
          <w:rFonts w:asciiTheme="minorHAnsi" w:hAnsiTheme="minorHAnsi" w:cstheme="minorHAnsi"/>
          <w:color w:val="auto"/>
          <w:sz w:val="24"/>
          <w:szCs w:val="24"/>
        </w:rPr>
        <w:t>Colab</w:t>
      </w:r>
      <w:proofErr w:type="spellEnd"/>
      <w:r w:rsidRPr="003B341F">
        <w:rPr>
          <w:rFonts w:asciiTheme="minorHAnsi" w:hAnsiTheme="minorHAnsi" w:cstheme="minorHAnsi"/>
          <w:color w:val="auto"/>
          <w:sz w:val="24"/>
          <w:szCs w:val="24"/>
        </w:rPr>
        <w:t xml:space="preserve"> (GPU), VS Code,</w:t>
      </w:r>
    </w:p>
    <w:p w14:paraId="41FE8231"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Model: SARIMA, Time-Series </w:t>
      </w:r>
      <w:proofErr w:type="spellStart"/>
      <w:r w:rsidRPr="003B341F">
        <w:rPr>
          <w:rFonts w:asciiTheme="minorHAnsi" w:hAnsiTheme="minorHAnsi" w:cstheme="minorHAnsi"/>
          <w:color w:val="auto"/>
          <w:sz w:val="24"/>
          <w:szCs w:val="24"/>
        </w:rPr>
        <w:t>Kmeans</w:t>
      </w:r>
      <w:proofErr w:type="spellEnd"/>
      <w:r w:rsidRPr="003B341F">
        <w:rPr>
          <w:rFonts w:asciiTheme="minorHAnsi" w:hAnsiTheme="minorHAnsi" w:cstheme="minorHAnsi"/>
          <w:color w:val="auto"/>
          <w:sz w:val="24"/>
          <w:szCs w:val="24"/>
        </w:rPr>
        <w:t xml:space="preserve"> Clustering, LSTM</w:t>
      </w:r>
    </w:p>
    <w:p w14:paraId="5BD56053"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Deployment: </w:t>
      </w:r>
      <w:proofErr w:type="spellStart"/>
      <w:r w:rsidRPr="003B341F">
        <w:rPr>
          <w:rFonts w:asciiTheme="minorHAnsi" w:hAnsiTheme="minorHAnsi" w:cstheme="minorHAnsi"/>
          <w:color w:val="auto"/>
          <w:sz w:val="24"/>
          <w:szCs w:val="24"/>
        </w:rPr>
        <w:t>Streamlit</w:t>
      </w:r>
      <w:proofErr w:type="spellEnd"/>
      <w:r w:rsidRPr="003B341F">
        <w:rPr>
          <w:rFonts w:asciiTheme="minorHAnsi" w:hAnsiTheme="minorHAnsi" w:cstheme="minorHAnsi"/>
          <w:color w:val="auto"/>
          <w:sz w:val="24"/>
          <w:szCs w:val="24"/>
        </w:rPr>
        <w:t>.</w:t>
      </w:r>
    </w:p>
    <w:p w14:paraId="23DD37C8"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Business Benefits:</w:t>
      </w:r>
    </w:p>
    <w:p w14:paraId="78B1AF25"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Reduced Bounce Rate: Lowered bounce rate by 30% through improved website design and user experience.</w:t>
      </w:r>
    </w:p>
    <w:p w14:paraId="5399272F"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Enhanced Accuracy: Reached 90% accuracy in predictive models.</w:t>
      </w:r>
    </w:p>
    <w:p w14:paraId="358122F2"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Increased Revenue: Boosted revenue by INR 20 lakhs by improving user engagement and conversion rates.</w:t>
      </w:r>
    </w:p>
    <w:p w14:paraId="362674D5"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p>
    <w:p w14:paraId="7C5CDDD3"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p>
    <w:p w14:paraId="3E0FAA9D" w14:textId="3181AF82"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PROJECTS</w:t>
      </w:r>
    </w:p>
    <w:p w14:paraId="7A11311B"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lastRenderedPageBreak/>
        <w:t xml:space="preserve">               AI-Enhanced RAG System for Automated University Course Content Generation</w:t>
      </w:r>
    </w:p>
    <w:p w14:paraId="116AE5FA" w14:textId="5736D9AE"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              </w:t>
      </w:r>
    </w:p>
    <w:p w14:paraId="4D057080" w14:textId="77777777" w:rsidR="003B341F" w:rsidRPr="003B341F" w:rsidRDefault="003B341F" w:rsidP="003B341F">
      <w:pPr>
        <w:spacing w:before="232"/>
        <w:ind w:left="283" w:right="393"/>
        <w:jc w:val="both"/>
        <w:rPr>
          <w:rFonts w:asciiTheme="minorHAnsi" w:hAnsiTheme="minorHAnsi" w:cstheme="minorHAnsi"/>
          <w:color w:val="auto"/>
          <w:sz w:val="24"/>
          <w:szCs w:val="24"/>
        </w:rPr>
      </w:pPr>
    </w:p>
    <w:p w14:paraId="64B9CB2E"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Business Problem: The university needs to generate on-demand content for a wide range of courses. Manual creation of this content is too time-consuming and </w:t>
      </w:r>
      <w:proofErr w:type="spellStart"/>
      <w:r w:rsidRPr="003B341F">
        <w:rPr>
          <w:rFonts w:asciiTheme="minorHAnsi" w:hAnsiTheme="minorHAnsi" w:cstheme="minorHAnsi"/>
          <w:color w:val="auto"/>
          <w:sz w:val="24"/>
          <w:szCs w:val="24"/>
        </w:rPr>
        <w:t>labor-intensive</w:t>
      </w:r>
      <w:proofErr w:type="spellEnd"/>
      <w:r w:rsidRPr="003B341F">
        <w:rPr>
          <w:rFonts w:asciiTheme="minorHAnsi" w:hAnsiTheme="minorHAnsi" w:cstheme="minorHAnsi"/>
          <w:color w:val="auto"/>
          <w:sz w:val="24"/>
          <w:szCs w:val="24"/>
        </w:rPr>
        <w:t>.</w:t>
      </w:r>
    </w:p>
    <w:p w14:paraId="46B4A2CA"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p>
    <w:p w14:paraId="1AD5FB9F" w14:textId="77777777" w:rsidR="003B341F" w:rsidRPr="003B341F" w:rsidRDefault="003B341F" w:rsidP="003B341F">
      <w:pPr>
        <w:pStyle w:val="ListParagraph"/>
        <w:spacing w:before="232"/>
        <w:ind w:left="643" w:right="393"/>
        <w:jc w:val="both"/>
        <w:rPr>
          <w:rFonts w:asciiTheme="minorHAnsi" w:hAnsiTheme="minorHAnsi" w:cstheme="minorHAnsi"/>
          <w:b/>
          <w:bCs/>
          <w:color w:val="auto"/>
          <w:sz w:val="24"/>
          <w:szCs w:val="24"/>
        </w:rPr>
      </w:pPr>
      <w:r w:rsidRPr="003B341F">
        <w:rPr>
          <w:rFonts w:asciiTheme="minorHAnsi" w:hAnsiTheme="minorHAnsi" w:cstheme="minorHAnsi"/>
          <w:b/>
          <w:bCs/>
          <w:color w:val="auto"/>
          <w:sz w:val="24"/>
          <w:szCs w:val="24"/>
        </w:rPr>
        <w:t>Business Solutions:</w:t>
      </w:r>
    </w:p>
    <w:p w14:paraId="42492F9E"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p>
    <w:p w14:paraId="1E22CD3E"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Advanced Multi-RAG System: Developed an advanced retrieval-augmented generation (RAG) system using the </w:t>
      </w:r>
      <w:proofErr w:type="spellStart"/>
      <w:r w:rsidRPr="003B341F">
        <w:rPr>
          <w:rFonts w:asciiTheme="minorHAnsi" w:hAnsiTheme="minorHAnsi" w:cstheme="minorHAnsi"/>
          <w:color w:val="auto"/>
          <w:sz w:val="24"/>
          <w:szCs w:val="24"/>
        </w:rPr>
        <w:t>LangChain</w:t>
      </w:r>
      <w:proofErr w:type="spellEnd"/>
      <w:r w:rsidRPr="003B341F">
        <w:rPr>
          <w:rFonts w:asciiTheme="minorHAnsi" w:hAnsiTheme="minorHAnsi" w:cstheme="minorHAnsi"/>
          <w:color w:val="auto"/>
          <w:sz w:val="24"/>
          <w:szCs w:val="24"/>
        </w:rPr>
        <w:t xml:space="preserve"> framework, incorporating both Gemini and OpenAI models for enhanced content generation.</w:t>
      </w:r>
    </w:p>
    <w:p w14:paraId="38288C21"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Prompt Engineering: Implemented over 37 prompt techniques to optimize response selection and improve the accuracy and relevance of generated content.</w:t>
      </w:r>
    </w:p>
    <w:p w14:paraId="0694A835"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Deployment: Deployed the system using </w:t>
      </w:r>
      <w:proofErr w:type="spellStart"/>
      <w:r w:rsidRPr="003B341F">
        <w:rPr>
          <w:rFonts w:asciiTheme="minorHAnsi" w:hAnsiTheme="minorHAnsi" w:cstheme="minorHAnsi"/>
          <w:color w:val="auto"/>
          <w:sz w:val="24"/>
          <w:szCs w:val="24"/>
        </w:rPr>
        <w:t>Streamlit</w:t>
      </w:r>
      <w:proofErr w:type="spellEnd"/>
      <w:r w:rsidRPr="003B341F">
        <w:rPr>
          <w:rFonts w:asciiTheme="minorHAnsi" w:hAnsiTheme="minorHAnsi" w:cstheme="minorHAnsi"/>
          <w:color w:val="auto"/>
          <w:sz w:val="24"/>
          <w:szCs w:val="24"/>
        </w:rPr>
        <w:t xml:space="preserve"> for easy access and user interaction.</w:t>
      </w:r>
    </w:p>
    <w:p w14:paraId="1005A10B"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Continuous Learning Pipeline: Established a continuous learning pipeline that retrains the models based on user feedback and new data, ensuring the system adapts and improves over time, maintaining high-quality content generation</w:t>
      </w:r>
    </w:p>
    <w:p w14:paraId="083F54F4" w14:textId="77777777" w:rsidR="003B341F" w:rsidRDefault="003B341F" w:rsidP="003B341F">
      <w:pPr>
        <w:pStyle w:val="ListParagraph"/>
        <w:spacing w:before="232"/>
        <w:ind w:left="643" w:right="393"/>
        <w:jc w:val="both"/>
        <w:rPr>
          <w:rFonts w:asciiTheme="minorHAnsi" w:hAnsiTheme="minorHAnsi" w:cstheme="minorHAnsi"/>
          <w:b/>
          <w:bCs/>
          <w:color w:val="auto"/>
          <w:sz w:val="24"/>
          <w:szCs w:val="24"/>
        </w:rPr>
      </w:pPr>
    </w:p>
    <w:p w14:paraId="42FFE7C8" w14:textId="01CF4965" w:rsidR="003B341F" w:rsidRPr="003B341F" w:rsidRDefault="003B341F" w:rsidP="003B341F">
      <w:pPr>
        <w:pStyle w:val="ListParagraph"/>
        <w:spacing w:before="232"/>
        <w:ind w:left="643" w:right="393"/>
        <w:jc w:val="both"/>
        <w:rPr>
          <w:rFonts w:asciiTheme="minorHAnsi" w:hAnsiTheme="minorHAnsi" w:cstheme="minorHAnsi"/>
          <w:b/>
          <w:bCs/>
          <w:color w:val="auto"/>
          <w:sz w:val="24"/>
          <w:szCs w:val="24"/>
        </w:rPr>
      </w:pPr>
      <w:r w:rsidRPr="003B341F">
        <w:rPr>
          <w:rFonts w:asciiTheme="minorHAnsi" w:hAnsiTheme="minorHAnsi" w:cstheme="minorHAnsi"/>
          <w:b/>
          <w:bCs/>
          <w:color w:val="auto"/>
          <w:sz w:val="24"/>
          <w:szCs w:val="24"/>
        </w:rPr>
        <w:t xml:space="preserve">Technology </w:t>
      </w:r>
      <w:proofErr w:type="spellStart"/>
      <w:r w:rsidRPr="003B341F">
        <w:rPr>
          <w:rFonts w:asciiTheme="minorHAnsi" w:hAnsiTheme="minorHAnsi" w:cstheme="minorHAnsi"/>
          <w:b/>
          <w:bCs/>
          <w:color w:val="auto"/>
          <w:sz w:val="24"/>
          <w:szCs w:val="24"/>
        </w:rPr>
        <w:t>Stacfi</w:t>
      </w:r>
      <w:proofErr w:type="spellEnd"/>
      <w:r w:rsidRPr="003B341F">
        <w:rPr>
          <w:rFonts w:asciiTheme="minorHAnsi" w:hAnsiTheme="minorHAnsi" w:cstheme="minorHAnsi"/>
          <w:b/>
          <w:bCs/>
          <w:color w:val="auto"/>
          <w:sz w:val="24"/>
          <w:szCs w:val="24"/>
        </w:rPr>
        <w:t>:</w:t>
      </w:r>
    </w:p>
    <w:p w14:paraId="6E6BB3C1" w14:textId="77777777" w:rsidR="003B341F" w:rsidRPr="003B341F" w:rsidRDefault="003B341F" w:rsidP="003B341F">
      <w:pPr>
        <w:pStyle w:val="ListParagraph"/>
        <w:spacing w:before="232"/>
        <w:ind w:left="643" w:right="393"/>
        <w:jc w:val="both"/>
        <w:rPr>
          <w:rFonts w:asciiTheme="minorHAnsi" w:hAnsiTheme="minorHAnsi" w:cstheme="minorHAnsi"/>
          <w:b/>
          <w:bCs/>
          <w:color w:val="auto"/>
          <w:sz w:val="24"/>
          <w:szCs w:val="24"/>
        </w:rPr>
      </w:pPr>
      <w:r w:rsidRPr="003B341F">
        <w:rPr>
          <w:rFonts w:asciiTheme="minorHAnsi" w:hAnsiTheme="minorHAnsi" w:cstheme="minorHAnsi"/>
          <w:b/>
          <w:bCs/>
          <w:color w:val="auto"/>
          <w:sz w:val="24"/>
          <w:szCs w:val="24"/>
        </w:rPr>
        <w:t>IDE: VS Code,</w:t>
      </w:r>
    </w:p>
    <w:p w14:paraId="34DBD39F" w14:textId="77777777" w:rsidR="003B341F" w:rsidRPr="003B341F" w:rsidRDefault="003B341F" w:rsidP="003B341F">
      <w:pPr>
        <w:pStyle w:val="ListParagraph"/>
        <w:spacing w:before="232"/>
        <w:ind w:left="643" w:right="393"/>
        <w:jc w:val="both"/>
        <w:rPr>
          <w:rFonts w:asciiTheme="minorHAnsi" w:hAnsiTheme="minorHAnsi" w:cstheme="minorHAnsi"/>
          <w:b/>
          <w:bCs/>
          <w:color w:val="auto"/>
          <w:sz w:val="24"/>
          <w:szCs w:val="24"/>
        </w:rPr>
      </w:pPr>
      <w:r w:rsidRPr="003B341F">
        <w:rPr>
          <w:rFonts w:asciiTheme="minorHAnsi" w:hAnsiTheme="minorHAnsi" w:cstheme="minorHAnsi"/>
          <w:b/>
          <w:bCs/>
          <w:color w:val="auto"/>
          <w:sz w:val="24"/>
          <w:szCs w:val="24"/>
        </w:rPr>
        <w:t>Models: Gemini-1.5-Pro,</w:t>
      </w:r>
    </w:p>
    <w:p w14:paraId="705252CD" w14:textId="77777777" w:rsidR="003B341F" w:rsidRPr="003B341F" w:rsidRDefault="003B341F" w:rsidP="003B341F">
      <w:pPr>
        <w:pStyle w:val="ListParagraph"/>
        <w:spacing w:before="232"/>
        <w:ind w:left="643" w:right="393"/>
        <w:jc w:val="both"/>
        <w:rPr>
          <w:rFonts w:asciiTheme="minorHAnsi" w:hAnsiTheme="minorHAnsi" w:cstheme="minorHAnsi"/>
          <w:b/>
          <w:bCs/>
          <w:color w:val="auto"/>
          <w:sz w:val="24"/>
          <w:szCs w:val="24"/>
        </w:rPr>
      </w:pPr>
      <w:r w:rsidRPr="003B341F">
        <w:rPr>
          <w:rFonts w:asciiTheme="minorHAnsi" w:hAnsiTheme="minorHAnsi" w:cstheme="minorHAnsi"/>
          <w:b/>
          <w:bCs/>
          <w:color w:val="auto"/>
          <w:sz w:val="24"/>
          <w:szCs w:val="24"/>
        </w:rPr>
        <w:t xml:space="preserve">Deployment: </w:t>
      </w:r>
      <w:proofErr w:type="spellStart"/>
      <w:r w:rsidRPr="003B341F">
        <w:rPr>
          <w:rFonts w:asciiTheme="minorHAnsi" w:hAnsiTheme="minorHAnsi" w:cstheme="minorHAnsi"/>
          <w:b/>
          <w:bCs/>
          <w:color w:val="auto"/>
          <w:sz w:val="24"/>
          <w:szCs w:val="24"/>
        </w:rPr>
        <w:t>Streamlit</w:t>
      </w:r>
      <w:proofErr w:type="spellEnd"/>
    </w:p>
    <w:p w14:paraId="213F6CB9" w14:textId="77777777" w:rsidR="003B341F" w:rsidRPr="003B341F" w:rsidRDefault="003B341F" w:rsidP="003B341F">
      <w:pPr>
        <w:pStyle w:val="ListParagraph"/>
        <w:spacing w:before="232"/>
        <w:ind w:left="643" w:right="393"/>
        <w:jc w:val="both"/>
        <w:rPr>
          <w:rFonts w:asciiTheme="minorHAnsi" w:hAnsiTheme="minorHAnsi" w:cstheme="minorHAnsi"/>
          <w:b/>
          <w:bCs/>
          <w:color w:val="auto"/>
          <w:sz w:val="24"/>
          <w:szCs w:val="24"/>
        </w:rPr>
      </w:pPr>
      <w:r w:rsidRPr="003B341F">
        <w:rPr>
          <w:rFonts w:asciiTheme="minorHAnsi" w:hAnsiTheme="minorHAnsi" w:cstheme="minorHAnsi"/>
          <w:b/>
          <w:bCs/>
          <w:color w:val="auto"/>
          <w:sz w:val="24"/>
          <w:szCs w:val="24"/>
        </w:rPr>
        <w:t>Business Benefits:</w:t>
      </w:r>
    </w:p>
    <w:p w14:paraId="0690F337"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p>
    <w:p w14:paraId="193ABE91"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Reduced Time: Accelerated the content generation process, making it faster and more efficient.</w:t>
      </w:r>
    </w:p>
    <w:p w14:paraId="7DAD6D7B"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Low Duplication: Successfully reduced the duplication of questions, ensuring unique and high-quality content.</w:t>
      </w:r>
    </w:p>
    <w:p w14:paraId="014DF95B"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High Accuracy: Generated precise and relevant content, enhancing user satisfaction.</w:t>
      </w:r>
    </w:p>
    <w:p w14:paraId="2763BA4D"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Models Utilized: Gemini-1.5-pro, Llama3.1-8b, Gemma2-9b, Mistral-nemo-12b, phi3-14b.</w:t>
      </w:r>
    </w:p>
    <w:p w14:paraId="37EEF630"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Embedding Model: nomic-text-embed, BGE-large, hugging-face-embeddings.</w:t>
      </w:r>
    </w:p>
    <w:p w14:paraId="65676916"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Vector Databases: Chroma, </w:t>
      </w:r>
      <w:proofErr w:type="spellStart"/>
      <w:r w:rsidRPr="003B341F">
        <w:rPr>
          <w:rFonts w:asciiTheme="minorHAnsi" w:hAnsiTheme="minorHAnsi" w:cstheme="minorHAnsi"/>
          <w:color w:val="auto"/>
          <w:sz w:val="24"/>
          <w:szCs w:val="24"/>
        </w:rPr>
        <w:t>Qdrant</w:t>
      </w:r>
      <w:proofErr w:type="spellEnd"/>
      <w:r w:rsidRPr="003B341F">
        <w:rPr>
          <w:rFonts w:asciiTheme="minorHAnsi" w:hAnsiTheme="minorHAnsi" w:cstheme="minorHAnsi"/>
          <w:color w:val="auto"/>
          <w:sz w:val="24"/>
          <w:szCs w:val="24"/>
        </w:rPr>
        <w:t>, FAISS</w:t>
      </w:r>
    </w:p>
    <w:p w14:paraId="4B376AD3"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Multi-Model G Multi-Prompt RAG Agents: Developed and deployed Multi-Model and Multi-Prompt RAG agents to improve content generation and retrieval processes for diverse applications.</w:t>
      </w:r>
    </w:p>
    <w:p w14:paraId="280A07D5"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p>
    <w:p w14:paraId="23DB2E6D" w14:textId="42A45355" w:rsidR="003B341F" w:rsidRPr="003B341F" w:rsidRDefault="003B341F" w:rsidP="003B341F">
      <w:pPr>
        <w:pStyle w:val="ListParagraph"/>
        <w:spacing w:before="232"/>
        <w:ind w:left="643" w:right="393"/>
        <w:jc w:val="both"/>
        <w:rPr>
          <w:rFonts w:asciiTheme="minorHAnsi" w:hAnsiTheme="minorHAnsi" w:cstheme="minorHAnsi"/>
          <w:b/>
          <w:bCs/>
          <w:color w:val="auto"/>
          <w:sz w:val="24"/>
          <w:szCs w:val="24"/>
        </w:rPr>
      </w:pPr>
      <w:r w:rsidRPr="003B341F">
        <w:rPr>
          <w:rFonts w:asciiTheme="minorHAnsi" w:hAnsiTheme="minorHAnsi" w:cstheme="minorHAnsi"/>
          <w:b/>
          <w:bCs/>
          <w:color w:val="auto"/>
          <w:sz w:val="24"/>
          <w:szCs w:val="24"/>
        </w:rPr>
        <w:t>-Automation-for-Solar-Power-Measurements</w:t>
      </w:r>
      <w:r w:rsidRPr="003B341F">
        <w:rPr>
          <w:rFonts w:asciiTheme="minorHAnsi" w:hAnsiTheme="minorHAnsi" w:cstheme="minorHAnsi"/>
          <w:b/>
          <w:bCs/>
          <w:color w:val="auto"/>
          <w:sz w:val="24"/>
          <w:szCs w:val="24"/>
        </w:rPr>
        <w:tab/>
        <w:t>08/2024 - 09/2024 Location: Hyderabad | Role: Developer</w:t>
      </w:r>
    </w:p>
    <w:p w14:paraId="2A90E058"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Business Problem: Manual data entry for solar panel performance leads to errors, delays, and inefficiencies, affecting real-time analysis and operational management.</w:t>
      </w:r>
    </w:p>
    <w:p w14:paraId="12FB5428" w14:textId="77777777" w:rsidR="003B341F" w:rsidRPr="003B341F" w:rsidRDefault="003B341F" w:rsidP="003B341F">
      <w:pPr>
        <w:pStyle w:val="ListParagraph"/>
        <w:spacing w:before="232"/>
        <w:ind w:left="643" w:right="393"/>
        <w:jc w:val="both"/>
        <w:rPr>
          <w:rFonts w:asciiTheme="minorHAnsi" w:hAnsiTheme="minorHAnsi" w:cstheme="minorHAnsi"/>
          <w:b/>
          <w:bCs/>
          <w:color w:val="auto"/>
          <w:sz w:val="24"/>
          <w:szCs w:val="24"/>
        </w:rPr>
      </w:pPr>
    </w:p>
    <w:p w14:paraId="4ED8413F" w14:textId="77777777" w:rsidR="003B341F" w:rsidRPr="003B341F" w:rsidRDefault="003B341F" w:rsidP="003B341F">
      <w:pPr>
        <w:pStyle w:val="ListParagraph"/>
        <w:spacing w:before="232"/>
        <w:ind w:left="643" w:right="393"/>
        <w:jc w:val="both"/>
        <w:rPr>
          <w:rFonts w:asciiTheme="minorHAnsi" w:hAnsiTheme="minorHAnsi" w:cstheme="minorHAnsi"/>
          <w:b/>
          <w:bCs/>
          <w:color w:val="auto"/>
          <w:sz w:val="24"/>
          <w:szCs w:val="24"/>
        </w:rPr>
      </w:pPr>
      <w:r w:rsidRPr="003B341F">
        <w:rPr>
          <w:rFonts w:asciiTheme="minorHAnsi" w:hAnsiTheme="minorHAnsi" w:cstheme="minorHAnsi"/>
          <w:b/>
          <w:bCs/>
          <w:color w:val="auto"/>
          <w:sz w:val="24"/>
          <w:szCs w:val="24"/>
        </w:rPr>
        <w:t>Business Solutions:</w:t>
      </w:r>
    </w:p>
    <w:p w14:paraId="594BE900"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Automated Data Preparation: Developed a solution using Optical Character Recognition (OCR) and Object Detection to digitize handwritten power measurements, reducing operational delays and errors.</w:t>
      </w:r>
    </w:p>
    <w:p w14:paraId="50367A0B"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Technology Implementation: Leveraged Google OCR and Paddle OCR for data extraction, implementing a continuous learning pipeline to improve accuracy and efficiency.</w:t>
      </w:r>
    </w:p>
    <w:p w14:paraId="54F4D80E"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lastRenderedPageBreak/>
        <w:t xml:space="preserve">Deployment: Deployed the system using </w:t>
      </w:r>
      <w:proofErr w:type="spellStart"/>
      <w:r w:rsidRPr="003B341F">
        <w:rPr>
          <w:rFonts w:asciiTheme="minorHAnsi" w:hAnsiTheme="minorHAnsi" w:cstheme="minorHAnsi"/>
          <w:color w:val="auto"/>
          <w:sz w:val="24"/>
          <w:szCs w:val="24"/>
        </w:rPr>
        <w:t>Streamlit</w:t>
      </w:r>
      <w:proofErr w:type="spellEnd"/>
      <w:r w:rsidRPr="003B341F">
        <w:rPr>
          <w:rFonts w:asciiTheme="minorHAnsi" w:hAnsiTheme="minorHAnsi" w:cstheme="minorHAnsi"/>
          <w:color w:val="auto"/>
          <w:sz w:val="24"/>
          <w:szCs w:val="24"/>
        </w:rPr>
        <w:t>, allowing for easy user interaction and access to processed data.</w:t>
      </w:r>
    </w:p>
    <w:p w14:paraId="501165AE"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Data Output: Established a workflow that converts extracted data into JSON format and subsequently into a Pandas </w:t>
      </w:r>
      <w:proofErr w:type="spellStart"/>
      <w:r w:rsidRPr="003B341F">
        <w:rPr>
          <w:rFonts w:asciiTheme="minorHAnsi" w:hAnsiTheme="minorHAnsi" w:cstheme="minorHAnsi"/>
          <w:color w:val="auto"/>
          <w:sz w:val="24"/>
          <w:szCs w:val="24"/>
        </w:rPr>
        <w:t>DataFrame</w:t>
      </w:r>
      <w:proofErr w:type="spellEnd"/>
      <w:r w:rsidRPr="003B341F">
        <w:rPr>
          <w:rFonts w:asciiTheme="minorHAnsi" w:hAnsiTheme="minorHAnsi" w:cstheme="minorHAnsi"/>
          <w:color w:val="auto"/>
          <w:sz w:val="24"/>
          <w:szCs w:val="24"/>
        </w:rPr>
        <w:t>, which can be exported to Excel.</w:t>
      </w:r>
    </w:p>
    <w:p w14:paraId="4676A0D2"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Technology </w:t>
      </w:r>
      <w:proofErr w:type="spellStart"/>
      <w:r w:rsidRPr="003B341F">
        <w:rPr>
          <w:rFonts w:asciiTheme="minorHAnsi" w:hAnsiTheme="minorHAnsi" w:cstheme="minorHAnsi"/>
          <w:color w:val="auto"/>
          <w:sz w:val="24"/>
          <w:szCs w:val="24"/>
        </w:rPr>
        <w:t>Stacfi</w:t>
      </w:r>
      <w:proofErr w:type="spellEnd"/>
      <w:r w:rsidRPr="003B341F">
        <w:rPr>
          <w:rFonts w:asciiTheme="minorHAnsi" w:hAnsiTheme="minorHAnsi" w:cstheme="minorHAnsi"/>
          <w:color w:val="auto"/>
          <w:sz w:val="24"/>
          <w:szCs w:val="24"/>
        </w:rPr>
        <w:t>:</w:t>
      </w:r>
    </w:p>
    <w:p w14:paraId="5004859C"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IDE: VS Code</w:t>
      </w:r>
    </w:p>
    <w:p w14:paraId="58868C09"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Models: Google OCR, Paddle OCR, Gemini-1.5-pro</w:t>
      </w:r>
    </w:p>
    <w:p w14:paraId="3CB7115B"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Deployment: </w:t>
      </w:r>
      <w:proofErr w:type="spellStart"/>
      <w:r w:rsidRPr="003B341F">
        <w:rPr>
          <w:rFonts w:asciiTheme="minorHAnsi" w:hAnsiTheme="minorHAnsi" w:cstheme="minorHAnsi"/>
          <w:color w:val="auto"/>
          <w:sz w:val="24"/>
          <w:szCs w:val="24"/>
        </w:rPr>
        <w:t>Streamlit</w:t>
      </w:r>
      <w:proofErr w:type="spellEnd"/>
    </w:p>
    <w:p w14:paraId="5621B2F7"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Business Benefits:</w:t>
      </w:r>
    </w:p>
    <w:p w14:paraId="65DB7E93"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Improved Efficiency: Enhanced operational efficiency by automating data processing, reducing manual errors.</w:t>
      </w:r>
    </w:p>
    <w:p w14:paraId="3093CD3B"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Cost Savings: Projected savings of up to $2 million through streamlined data operations.</w:t>
      </w:r>
    </w:p>
    <w:p w14:paraId="313525A1"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High Accuracy: Achieved 95% accuracy in detecting faulty solar modules, ensuring reliable performance monitoring.</w:t>
      </w:r>
    </w:p>
    <w:p w14:paraId="5EF1591E"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p>
    <w:p w14:paraId="6BF4C69C" w14:textId="4DFADB61" w:rsidR="003B341F" w:rsidRPr="003B341F" w:rsidRDefault="003B341F" w:rsidP="003B341F">
      <w:pPr>
        <w:pStyle w:val="ListParagraph"/>
        <w:spacing w:before="232"/>
        <w:ind w:left="643" w:right="393"/>
        <w:jc w:val="both"/>
        <w:rPr>
          <w:rFonts w:asciiTheme="minorHAnsi" w:hAnsiTheme="minorHAnsi" w:cstheme="minorHAnsi"/>
          <w:b/>
          <w:bCs/>
          <w:color w:val="auto"/>
          <w:sz w:val="24"/>
          <w:szCs w:val="24"/>
        </w:rPr>
      </w:pPr>
      <w:r w:rsidRPr="003B341F">
        <w:rPr>
          <w:rFonts w:asciiTheme="minorHAnsi" w:hAnsiTheme="minorHAnsi" w:cstheme="minorHAnsi"/>
          <w:b/>
          <w:bCs/>
          <w:color w:val="auto"/>
          <w:sz w:val="24"/>
          <w:szCs w:val="24"/>
        </w:rPr>
        <w:t>ADDITIONAL EXPERIENCE</w:t>
      </w:r>
    </w:p>
    <w:p w14:paraId="28745266"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p>
    <w:p w14:paraId="1189D31F" w14:textId="2BBEF3A7" w:rsidR="003B341F" w:rsidRPr="003B341F" w:rsidRDefault="003B341F" w:rsidP="003B341F">
      <w:pPr>
        <w:pStyle w:val="ListParagraph"/>
        <w:spacing w:before="232"/>
        <w:ind w:left="643" w:right="393"/>
        <w:jc w:val="both"/>
        <w:rPr>
          <w:rFonts w:asciiTheme="minorHAnsi" w:hAnsiTheme="minorHAnsi" w:cstheme="minorHAnsi"/>
          <w:b/>
          <w:bCs/>
          <w:color w:val="auto"/>
          <w:sz w:val="24"/>
          <w:szCs w:val="24"/>
        </w:rPr>
      </w:pPr>
      <w:r w:rsidRPr="003B341F">
        <w:rPr>
          <w:rFonts w:asciiTheme="minorHAnsi" w:hAnsiTheme="minorHAnsi" w:cstheme="minorHAnsi"/>
          <w:color w:val="auto"/>
          <w:sz w:val="24"/>
          <w:szCs w:val="24"/>
        </w:rPr>
        <w:t xml:space="preserve">   </w:t>
      </w:r>
      <w:r w:rsidRPr="003B341F">
        <w:rPr>
          <w:rFonts w:asciiTheme="minorHAnsi" w:hAnsiTheme="minorHAnsi" w:cstheme="minorHAnsi"/>
          <w:b/>
          <w:bCs/>
          <w:color w:val="auto"/>
          <w:sz w:val="24"/>
          <w:szCs w:val="24"/>
        </w:rPr>
        <w:t>Personal Training</w:t>
      </w:r>
      <w:r w:rsidRPr="003B341F">
        <w:rPr>
          <w:rFonts w:asciiTheme="minorHAnsi" w:hAnsiTheme="minorHAnsi" w:cstheme="minorHAnsi"/>
          <w:b/>
          <w:bCs/>
          <w:color w:val="auto"/>
          <w:sz w:val="24"/>
          <w:szCs w:val="24"/>
        </w:rPr>
        <w:tab/>
        <w:t xml:space="preserve">                                                                                                                                        </w:t>
      </w:r>
    </w:p>
    <w:p w14:paraId="78415349" w14:textId="015A59DE"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AI professional with expertise in forecasting projects and decision trees. Experienced in developing retrieval-augmented generation (RAG) systems, optimizing prompt engineering, and creating AI agents and voice assistants. Skilled in fine-tuning large language models (K=LLMs) to enhance performance and drive innovation across diverse applications.</w:t>
      </w:r>
    </w:p>
    <w:p w14:paraId="7D24FE65"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Diverse AI Projects: Engaged in multiple projects focusing on AI technologies, enhancing practical understanding and application in various domains.</w:t>
      </w:r>
    </w:p>
    <w:p w14:paraId="0F4051AB"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Retrieval-Augmented Generation (RAG): Developed multi-modal LLMs with multi-prompt RAG systems for specific use cases, including finance and medical applications, using both local and cloud-based APIs.</w:t>
      </w:r>
    </w:p>
    <w:p w14:paraId="3189D308"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Prompt Engineering: Gained expertise in designing and optimizing prompts through various techniques, providing examples and tailoring them to enhance the performance and accuracy of language models.</w:t>
      </w:r>
    </w:p>
    <w:p w14:paraId="0F719F71"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AI Agent Assistance: Worked on sequential and multi-hierarchical AI agents, improving user interaction and automation using platforms like N8N and </w:t>
      </w:r>
      <w:proofErr w:type="spellStart"/>
      <w:r w:rsidRPr="003B341F">
        <w:rPr>
          <w:rFonts w:asciiTheme="minorHAnsi" w:hAnsiTheme="minorHAnsi" w:cstheme="minorHAnsi"/>
          <w:color w:val="auto"/>
          <w:sz w:val="24"/>
          <w:szCs w:val="24"/>
        </w:rPr>
        <w:t>Flowise</w:t>
      </w:r>
      <w:proofErr w:type="spellEnd"/>
      <w:r w:rsidRPr="003B341F">
        <w:rPr>
          <w:rFonts w:asciiTheme="minorHAnsi" w:hAnsiTheme="minorHAnsi" w:cstheme="minorHAnsi"/>
          <w:color w:val="auto"/>
          <w:sz w:val="24"/>
          <w:szCs w:val="24"/>
        </w:rPr>
        <w:t>, along with various prompt templates.</w:t>
      </w:r>
    </w:p>
    <w:p w14:paraId="14FE7B1C"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Voice Assistants: Developed skills in creating and implementing voice assistant technologies using </w:t>
      </w:r>
      <w:proofErr w:type="spellStart"/>
      <w:r w:rsidRPr="003B341F">
        <w:rPr>
          <w:rFonts w:asciiTheme="minorHAnsi" w:hAnsiTheme="minorHAnsi" w:cstheme="minorHAnsi"/>
          <w:color w:val="auto"/>
          <w:sz w:val="24"/>
          <w:szCs w:val="24"/>
        </w:rPr>
        <w:t>LiveKit</w:t>
      </w:r>
      <w:proofErr w:type="spellEnd"/>
      <w:r w:rsidRPr="003B341F">
        <w:rPr>
          <w:rFonts w:asciiTheme="minorHAnsi" w:hAnsiTheme="minorHAnsi" w:cstheme="minorHAnsi"/>
          <w:color w:val="auto"/>
          <w:sz w:val="24"/>
          <w:szCs w:val="24"/>
        </w:rPr>
        <w:t>-Agents, Whisper, and OpenAI models, integrating image-to- text-to-voice capabilities into RAG systems.</w:t>
      </w:r>
    </w:p>
    <w:p w14:paraId="01C59879"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Vision Models: Developed skills in utilizing state-of-the-art YOLO models and OCR technologies to build applications that enhance automation processes, including recent projects focused on optimizing data extraction and processing.</w:t>
      </w:r>
    </w:p>
    <w:p w14:paraId="14770F62"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Fine-Tuning K¦LLMs: Fine-tuned large language models (K=LLMs) using platforms like Lighting AI and </w:t>
      </w:r>
      <w:proofErr w:type="spellStart"/>
      <w:r w:rsidRPr="003B341F">
        <w:rPr>
          <w:rFonts w:asciiTheme="minorHAnsi" w:hAnsiTheme="minorHAnsi" w:cstheme="minorHAnsi"/>
          <w:color w:val="auto"/>
          <w:sz w:val="24"/>
          <w:szCs w:val="24"/>
        </w:rPr>
        <w:t>Runpod</w:t>
      </w:r>
      <w:proofErr w:type="spellEnd"/>
      <w:r w:rsidRPr="003B341F">
        <w:rPr>
          <w:rFonts w:asciiTheme="minorHAnsi" w:hAnsiTheme="minorHAnsi" w:cstheme="minorHAnsi"/>
          <w:color w:val="auto"/>
          <w:sz w:val="24"/>
          <w:szCs w:val="24"/>
        </w:rPr>
        <w:t>, training them on custom Image data to tailor outputs for specific applications and industries.</w:t>
      </w:r>
    </w:p>
    <w:p w14:paraId="3695E9A3"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    </w:t>
      </w:r>
    </w:p>
    <w:p w14:paraId="3030E430" w14:textId="77777777" w:rsidR="003B341F" w:rsidRPr="003B341F" w:rsidRDefault="003B341F" w:rsidP="003B341F">
      <w:pPr>
        <w:pStyle w:val="ListParagraph"/>
        <w:spacing w:before="232"/>
        <w:ind w:left="643" w:right="393"/>
        <w:jc w:val="both"/>
        <w:rPr>
          <w:rFonts w:asciiTheme="minorHAnsi" w:hAnsiTheme="minorHAnsi" w:cstheme="minorHAnsi"/>
          <w:color w:val="auto"/>
          <w:sz w:val="24"/>
          <w:szCs w:val="24"/>
        </w:rPr>
      </w:pPr>
    </w:p>
    <w:p w14:paraId="7414CB58" w14:textId="3BFB8039"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 xml:space="preserve"> CERTIFICATION</w:t>
      </w:r>
    </w:p>
    <w:p w14:paraId="5CC9E295"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Data Science Certificate</w:t>
      </w:r>
    </w:p>
    <w:p w14:paraId="359634A9" w14:textId="2C911C80"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NASSCOM</w:t>
      </w:r>
    </w:p>
    <w:p w14:paraId="5E6F0F49"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Professional Program on Data Science &amp; Artificial Intelligence</w:t>
      </w:r>
    </w:p>
    <w:p w14:paraId="4F5F9FD3"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p>
    <w:p w14:paraId="22834C81"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AI Diploma</w:t>
      </w:r>
    </w:p>
    <w:p w14:paraId="221AA517"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State University of New York (SUNY), Potsdam, USA.</w:t>
      </w:r>
    </w:p>
    <w:p w14:paraId="733C2DFB"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p>
    <w:p w14:paraId="66BCF316" w14:textId="77777777" w:rsidR="003B341F" w:rsidRPr="003B341F" w:rsidRDefault="003B341F" w:rsidP="003B341F">
      <w:pPr>
        <w:pStyle w:val="ListParagraph"/>
        <w:numPr>
          <w:ilvl w:val="0"/>
          <w:numId w:val="11"/>
        </w:numPr>
        <w:spacing w:before="232"/>
        <w:ind w:right="393"/>
        <w:jc w:val="both"/>
        <w:rPr>
          <w:rFonts w:asciiTheme="minorHAnsi" w:hAnsiTheme="minorHAnsi" w:cstheme="minorHAnsi"/>
          <w:color w:val="auto"/>
          <w:sz w:val="24"/>
          <w:szCs w:val="24"/>
        </w:rPr>
      </w:pPr>
      <w:r w:rsidRPr="003B341F">
        <w:rPr>
          <w:rFonts w:asciiTheme="minorHAnsi" w:hAnsiTheme="minorHAnsi" w:cstheme="minorHAnsi"/>
          <w:color w:val="auto"/>
          <w:sz w:val="24"/>
          <w:szCs w:val="24"/>
        </w:rPr>
        <w:t>Getting Started with AWS Machine Learning</w:t>
      </w:r>
    </w:p>
    <w:p w14:paraId="79C68B66" w14:textId="77777777" w:rsidR="003B341F" w:rsidRPr="00550AEC" w:rsidRDefault="003B341F" w:rsidP="003B341F">
      <w:pPr>
        <w:pStyle w:val="ListParagraph"/>
        <w:numPr>
          <w:ilvl w:val="0"/>
          <w:numId w:val="18"/>
        </w:numPr>
        <w:rPr>
          <w:rFonts w:asciiTheme="minorHAnsi" w:hAnsiTheme="minorHAnsi" w:cstheme="minorHAnsi"/>
          <w:sz w:val="22"/>
          <w:szCs w:val="22"/>
          <w:lang w:val="en-IN"/>
        </w:rPr>
      </w:pPr>
      <w:r w:rsidRPr="00550AEC">
        <w:rPr>
          <w:rFonts w:asciiTheme="minorHAnsi" w:hAnsiTheme="minorHAnsi" w:cstheme="minorHAnsi"/>
          <w:sz w:val="22"/>
          <w:szCs w:val="22"/>
          <w:lang w:val="en-IN"/>
        </w:rPr>
        <w:t>Amazon Web Services AWS</w:t>
      </w:r>
    </w:p>
    <w:p w14:paraId="50DEC449" w14:textId="77777777" w:rsidR="003B341F" w:rsidRPr="00550AEC" w:rsidRDefault="003B341F" w:rsidP="003B341F">
      <w:pPr>
        <w:rPr>
          <w:rFonts w:asciiTheme="minorHAnsi" w:hAnsiTheme="minorHAnsi" w:cstheme="minorHAnsi"/>
          <w:sz w:val="22"/>
          <w:szCs w:val="22"/>
          <w:lang w:val="en-IN"/>
        </w:rPr>
      </w:pPr>
    </w:p>
    <w:p w14:paraId="0D1D04A8" w14:textId="77777777" w:rsidR="003B341F" w:rsidRPr="00550AEC" w:rsidRDefault="003B341F" w:rsidP="003B341F">
      <w:pPr>
        <w:rPr>
          <w:rFonts w:asciiTheme="minorHAnsi" w:hAnsiTheme="minorHAnsi" w:cstheme="minorHAnsi"/>
          <w:b/>
          <w:bCs/>
          <w:sz w:val="22"/>
          <w:szCs w:val="22"/>
          <w:lang w:val="en-IN"/>
        </w:rPr>
      </w:pPr>
      <w:r w:rsidRPr="00550AEC">
        <w:rPr>
          <w:rFonts w:asciiTheme="minorHAnsi" w:hAnsiTheme="minorHAnsi" w:cstheme="minorHAnsi"/>
          <w:b/>
          <w:bCs/>
          <w:sz w:val="22"/>
          <w:szCs w:val="22"/>
          <w:lang w:val="en-IN"/>
        </w:rPr>
        <w:t>EDUCATION</w:t>
      </w:r>
    </w:p>
    <w:p w14:paraId="2D48563B" w14:textId="77777777" w:rsidR="003B341F" w:rsidRPr="00550AEC" w:rsidRDefault="003B341F" w:rsidP="003B341F">
      <w:pPr>
        <w:rPr>
          <w:rFonts w:asciiTheme="minorHAnsi" w:hAnsiTheme="minorHAnsi" w:cstheme="minorHAnsi"/>
          <w:sz w:val="22"/>
          <w:szCs w:val="22"/>
          <w:lang w:val="en-IN"/>
        </w:rPr>
      </w:pPr>
      <w:r w:rsidRPr="00550AEC">
        <w:rPr>
          <w:rFonts w:asciiTheme="minorHAnsi" w:hAnsiTheme="minorHAnsi" w:cstheme="minorHAnsi"/>
          <w:sz w:val="22"/>
          <w:szCs w:val="22"/>
          <w:lang w:val="en-IN"/>
        </w:rPr>
        <w:t>Bachelor's Degree in Mechanical Engineering, 8.4 CGPA Malla Reddy College of Engineering Hyderabad, Telangana</w:t>
      </w:r>
    </w:p>
    <w:p w14:paraId="4B20EDEC" w14:textId="77777777" w:rsidR="003B341F" w:rsidRPr="00550AEC" w:rsidRDefault="003B341F" w:rsidP="003B341F">
      <w:pPr>
        <w:rPr>
          <w:rFonts w:asciiTheme="minorHAnsi" w:hAnsiTheme="minorHAnsi" w:cstheme="minorHAnsi"/>
          <w:sz w:val="22"/>
          <w:szCs w:val="22"/>
          <w:lang w:val="en-IN"/>
        </w:rPr>
      </w:pPr>
    </w:p>
    <w:p w14:paraId="4954646E" w14:textId="77777777" w:rsidR="003B341F" w:rsidRPr="00550AEC" w:rsidRDefault="003B341F" w:rsidP="003B341F">
      <w:pPr>
        <w:rPr>
          <w:rFonts w:asciiTheme="minorHAnsi" w:hAnsiTheme="minorHAnsi" w:cstheme="minorHAnsi"/>
          <w:sz w:val="22"/>
          <w:szCs w:val="22"/>
          <w:lang w:val="en-IN"/>
        </w:rPr>
      </w:pPr>
    </w:p>
    <w:p w14:paraId="526B0E57" w14:textId="77777777" w:rsidR="003B341F" w:rsidRPr="00FD597B" w:rsidRDefault="003B341F" w:rsidP="00FD597B">
      <w:pPr>
        <w:pStyle w:val="ListParagraph"/>
        <w:spacing w:before="232"/>
        <w:ind w:left="643" w:right="393"/>
        <w:jc w:val="both"/>
        <w:rPr>
          <w:rFonts w:asciiTheme="minorHAnsi" w:hAnsiTheme="minorHAnsi" w:cstheme="minorHAnsi"/>
          <w:color w:val="auto"/>
          <w:sz w:val="24"/>
          <w:szCs w:val="24"/>
        </w:rPr>
      </w:pPr>
    </w:p>
    <w:sectPr w:rsidR="003B341F" w:rsidRPr="00FD597B" w:rsidSect="001109A9">
      <w:headerReference w:type="default" r:id="rId8"/>
      <w:footerReference w:type="default" r:id="rId9"/>
      <w:headerReference w:type="first" r:id="rId10"/>
      <w:footerReference w:type="first" r:id="rId11"/>
      <w:pgSz w:w="11900" w:h="16838"/>
      <w:pgMar w:top="720" w:right="720" w:bottom="720" w:left="720" w:header="0" w:footer="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45BEE" w14:textId="77777777" w:rsidR="00E719D1" w:rsidRDefault="00E719D1">
      <w:r>
        <w:separator/>
      </w:r>
    </w:p>
  </w:endnote>
  <w:endnote w:type="continuationSeparator" w:id="0">
    <w:p w14:paraId="1859836C" w14:textId="77777777" w:rsidR="00E719D1" w:rsidRDefault="00E71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SAPFuturaNaBook">
    <w:altName w:val="Times New Roman"/>
    <w:charset w:val="00"/>
    <w:family w:val="auto"/>
    <w:pitch w:val="variable"/>
    <w:sig w:usb0="800000AF" w:usb1="0000204A" w:usb2="00000000" w:usb3="00000000" w:csb0="00000011" w:csb1="00000000"/>
  </w:font>
  <w:font w:name="Cambria">
    <w:panose1 w:val="02040503050406030204"/>
    <w:charset w:val="00"/>
    <w:family w:val="roman"/>
    <w:pitch w:val="variable"/>
    <w:sig w:usb0="E00006FF" w:usb1="420024FF" w:usb2="02000000" w:usb3="00000000" w:csb0="0000019F" w:csb1="00000000"/>
  </w:font>
  <w:font w:name="Arial Bold">
    <w:altName w:val="Arial"/>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Expert Sans Regular">
    <w:altName w:val="Calibri"/>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DFKai-SB">
    <w:charset w:val="88"/>
    <w:family w:val="script"/>
    <w:pitch w:val="fixed"/>
    <w:sig w:usb0="00000003" w:usb1="080E0000" w:usb2="00000016" w:usb3="00000000" w:csb0="00100001" w:csb1="00000000"/>
  </w:font>
  <w:font w:name="Bookman Old Style">
    <w:panose1 w:val="02050604050505020204"/>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FFBC9" w14:textId="77777777" w:rsidR="009E44F0" w:rsidRPr="00A54939" w:rsidRDefault="009E44F0" w:rsidP="009E44F0">
    <w:pPr>
      <w:pStyle w:val="Footer"/>
      <w:pBdr>
        <w:top w:val="single" w:sz="4" w:space="1" w:color="D9D9D9" w:themeColor="background1" w:themeShade="D9"/>
      </w:pBdr>
      <w:jc w:val="right"/>
      <w:rPr>
        <w:rFonts w:asciiTheme="minorHAnsi" w:hAnsiTheme="minorHAnsi" w:cstheme="minorHAnsi"/>
        <w:sz w:val="16"/>
        <w:szCs w:val="16"/>
      </w:rPr>
    </w:pPr>
    <w:r>
      <w:rPr>
        <w:rFonts w:asciiTheme="minorHAnsi" w:hAnsiTheme="minorHAnsi" w:cstheme="minorHAnsi"/>
        <w:sz w:val="16"/>
        <w:szCs w:val="16"/>
      </w:rPr>
      <w:t>i</w:t>
    </w:r>
    <w:r>
      <w:rPr>
        <w:rFonts w:asciiTheme="minorHAnsi" w:hAnsiTheme="minorHAnsi" w:cstheme="minorHAnsi"/>
        <w:color w:val="auto"/>
        <w:sz w:val="16"/>
        <w:szCs w:val="16"/>
      </w:rPr>
      <w:t>nfo@intelligenzit.com</w:t>
    </w:r>
    <w:r w:rsidRPr="000A4F65">
      <w:rPr>
        <w:rFonts w:asciiTheme="minorHAnsi" w:hAnsiTheme="minorHAnsi" w:cstheme="minorHAnsi"/>
        <w:color w:val="auto"/>
        <w:sz w:val="16"/>
        <w:szCs w:val="16"/>
      </w:rPr>
      <w:t xml:space="preserve"> I www.</w:t>
    </w:r>
    <w:r>
      <w:rPr>
        <w:rFonts w:asciiTheme="minorHAnsi" w:hAnsiTheme="minorHAnsi" w:cstheme="minorHAnsi"/>
        <w:color w:val="auto"/>
        <w:sz w:val="16"/>
        <w:szCs w:val="16"/>
      </w:rPr>
      <w:t>intelligenzit.com</w:t>
    </w:r>
    <w:r w:rsidRPr="000A4F65">
      <w:rPr>
        <w:rFonts w:asciiTheme="minorHAnsi" w:hAnsiTheme="minorHAnsi" w:cstheme="minorHAnsi"/>
        <w:color w:val="auto"/>
        <w:sz w:val="16"/>
        <w:szCs w:val="16"/>
      </w:rPr>
      <w:tab/>
    </w:r>
    <w:r w:rsidRPr="000A4F65">
      <w:rPr>
        <w:rFonts w:asciiTheme="minorHAnsi" w:hAnsiTheme="minorHAnsi" w:cstheme="minorHAnsi"/>
        <w:color w:val="auto"/>
        <w:sz w:val="16"/>
        <w:szCs w:val="16"/>
      </w:rPr>
      <w:tab/>
    </w:r>
    <w:r w:rsidR="00D600C4" w:rsidRPr="000A4F65">
      <w:rPr>
        <w:rFonts w:asciiTheme="minorHAnsi" w:hAnsiTheme="minorHAnsi" w:cstheme="minorHAnsi"/>
        <w:sz w:val="16"/>
        <w:szCs w:val="16"/>
      </w:rPr>
      <w:fldChar w:fldCharType="begin"/>
    </w:r>
    <w:r w:rsidRPr="000A4F65">
      <w:rPr>
        <w:rFonts w:asciiTheme="minorHAnsi" w:hAnsiTheme="minorHAnsi" w:cstheme="minorHAnsi"/>
        <w:sz w:val="16"/>
        <w:szCs w:val="16"/>
      </w:rPr>
      <w:instrText xml:space="preserve"> PAGE   \* MERGEFORMAT </w:instrText>
    </w:r>
    <w:r w:rsidR="00D600C4" w:rsidRPr="000A4F65">
      <w:rPr>
        <w:rFonts w:asciiTheme="minorHAnsi" w:hAnsiTheme="minorHAnsi" w:cstheme="minorHAnsi"/>
        <w:sz w:val="16"/>
        <w:szCs w:val="16"/>
      </w:rPr>
      <w:fldChar w:fldCharType="separate"/>
    </w:r>
    <w:r w:rsidR="00AA6793">
      <w:rPr>
        <w:rFonts w:asciiTheme="minorHAnsi" w:hAnsiTheme="minorHAnsi" w:cstheme="minorHAnsi"/>
        <w:noProof/>
        <w:sz w:val="16"/>
        <w:szCs w:val="16"/>
      </w:rPr>
      <w:t>5</w:t>
    </w:r>
    <w:r w:rsidR="00D600C4" w:rsidRPr="000A4F65">
      <w:rPr>
        <w:rFonts w:asciiTheme="minorHAnsi" w:hAnsiTheme="minorHAnsi" w:cstheme="minorHAnsi"/>
        <w:noProof/>
        <w:sz w:val="16"/>
        <w:szCs w:val="16"/>
      </w:rPr>
      <w:fldChar w:fldCharType="end"/>
    </w:r>
    <w:r w:rsidRPr="000A4F65">
      <w:rPr>
        <w:rFonts w:asciiTheme="minorHAnsi" w:hAnsiTheme="minorHAnsi" w:cstheme="minorHAnsi"/>
        <w:sz w:val="16"/>
        <w:szCs w:val="16"/>
      </w:rPr>
      <w:t xml:space="preserve"> | </w:t>
    </w:r>
    <w:r>
      <w:rPr>
        <w:noProof/>
      </w:rPr>
      <w:drawing>
        <wp:inline distT="0" distB="0" distL="0" distR="0" wp14:anchorId="7FCFFBD7" wp14:editId="7FCFFBD8">
          <wp:extent cx="245687" cy="224790"/>
          <wp:effectExtent l="0" t="0" r="2540" b="3810"/>
          <wp:docPr id="1024153539" name="Picture 1024153539" descr="A picture containing accessory, dome, vector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accessory, dome, vector graphic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72396" cy="249227"/>
                  </a:xfrm>
                  <a:prstGeom prst="rect">
                    <a:avLst/>
                  </a:prstGeom>
                </pic:spPr>
              </pic:pic>
            </a:graphicData>
          </a:graphic>
        </wp:inline>
      </w:drawing>
    </w:r>
  </w:p>
  <w:p w14:paraId="7FCFFBCA" w14:textId="77777777" w:rsidR="00AE0C2D" w:rsidRDefault="00AE0C2D"/>
  <w:p w14:paraId="7FCFFBCB" w14:textId="77777777" w:rsidR="002F2998" w:rsidRDefault="002F299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FFBD4" w14:textId="77777777" w:rsidR="00BC18B0" w:rsidRPr="002654CB" w:rsidRDefault="009E44F0" w:rsidP="002654CB">
    <w:pPr>
      <w:pStyle w:val="Footer"/>
      <w:pBdr>
        <w:top w:val="single" w:sz="4" w:space="1" w:color="D9D9D9" w:themeColor="background1" w:themeShade="D9"/>
      </w:pBdr>
      <w:jc w:val="right"/>
      <w:rPr>
        <w:rFonts w:asciiTheme="minorHAnsi" w:hAnsiTheme="minorHAnsi" w:cstheme="minorHAnsi"/>
        <w:sz w:val="16"/>
        <w:szCs w:val="16"/>
      </w:rPr>
    </w:pPr>
    <w:r>
      <w:rPr>
        <w:rFonts w:asciiTheme="minorHAnsi" w:hAnsiTheme="minorHAnsi" w:cstheme="minorHAnsi"/>
        <w:color w:val="auto"/>
        <w:sz w:val="16"/>
        <w:szCs w:val="16"/>
      </w:rPr>
      <w:t>info@intelligenzit.com</w:t>
    </w:r>
    <w:r w:rsidR="009804FE" w:rsidRPr="000A4F65">
      <w:rPr>
        <w:rFonts w:asciiTheme="minorHAnsi" w:hAnsiTheme="minorHAnsi" w:cstheme="minorHAnsi"/>
        <w:color w:val="auto"/>
        <w:sz w:val="16"/>
        <w:szCs w:val="16"/>
      </w:rPr>
      <w:t xml:space="preserve"> I www.</w:t>
    </w:r>
    <w:r>
      <w:rPr>
        <w:rFonts w:asciiTheme="minorHAnsi" w:hAnsiTheme="minorHAnsi" w:cstheme="minorHAnsi"/>
        <w:color w:val="auto"/>
        <w:sz w:val="16"/>
        <w:szCs w:val="16"/>
      </w:rPr>
      <w:t>intelligenzit.com</w:t>
    </w:r>
    <w:r w:rsidR="009804FE" w:rsidRPr="000A4F65">
      <w:rPr>
        <w:rFonts w:asciiTheme="minorHAnsi" w:hAnsiTheme="minorHAnsi" w:cstheme="minorHAnsi"/>
        <w:color w:val="auto"/>
        <w:sz w:val="16"/>
        <w:szCs w:val="16"/>
      </w:rPr>
      <w:tab/>
    </w:r>
    <w:r w:rsidR="009804FE" w:rsidRPr="000A4F65">
      <w:rPr>
        <w:rFonts w:asciiTheme="minorHAnsi" w:hAnsiTheme="minorHAnsi" w:cstheme="minorHAnsi"/>
        <w:color w:val="auto"/>
        <w:sz w:val="16"/>
        <w:szCs w:val="16"/>
      </w:rPr>
      <w:tab/>
    </w:r>
    <w:r w:rsidR="00D600C4" w:rsidRPr="000A4F65">
      <w:rPr>
        <w:rFonts w:asciiTheme="minorHAnsi" w:hAnsiTheme="minorHAnsi" w:cstheme="minorHAnsi"/>
        <w:sz w:val="16"/>
        <w:szCs w:val="16"/>
      </w:rPr>
      <w:fldChar w:fldCharType="begin"/>
    </w:r>
    <w:r w:rsidR="009804FE" w:rsidRPr="000A4F65">
      <w:rPr>
        <w:rFonts w:asciiTheme="minorHAnsi" w:hAnsiTheme="minorHAnsi" w:cstheme="minorHAnsi"/>
        <w:sz w:val="16"/>
        <w:szCs w:val="16"/>
      </w:rPr>
      <w:instrText xml:space="preserve"> PAGE   \* MERGEFORMAT </w:instrText>
    </w:r>
    <w:r w:rsidR="00D600C4" w:rsidRPr="000A4F65">
      <w:rPr>
        <w:rFonts w:asciiTheme="minorHAnsi" w:hAnsiTheme="minorHAnsi" w:cstheme="minorHAnsi"/>
        <w:sz w:val="16"/>
        <w:szCs w:val="16"/>
      </w:rPr>
      <w:fldChar w:fldCharType="separate"/>
    </w:r>
    <w:r w:rsidR="00AA6793">
      <w:rPr>
        <w:rFonts w:asciiTheme="minorHAnsi" w:hAnsiTheme="minorHAnsi" w:cstheme="minorHAnsi"/>
        <w:noProof/>
        <w:sz w:val="16"/>
        <w:szCs w:val="16"/>
      </w:rPr>
      <w:t>1</w:t>
    </w:r>
    <w:r w:rsidR="00D600C4" w:rsidRPr="000A4F65">
      <w:rPr>
        <w:rFonts w:asciiTheme="minorHAnsi" w:hAnsiTheme="minorHAnsi" w:cstheme="minorHAnsi"/>
        <w:noProof/>
        <w:sz w:val="16"/>
        <w:szCs w:val="16"/>
      </w:rPr>
      <w:fldChar w:fldCharType="end"/>
    </w:r>
    <w:r w:rsidR="009804FE" w:rsidRPr="000A4F65">
      <w:rPr>
        <w:rFonts w:asciiTheme="minorHAnsi" w:hAnsiTheme="minorHAnsi" w:cstheme="minorHAnsi"/>
        <w:sz w:val="16"/>
        <w:szCs w:val="16"/>
      </w:rPr>
      <w:t xml:space="preserve"> | </w:t>
    </w:r>
    <w:r>
      <w:rPr>
        <w:noProof/>
      </w:rPr>
      <w:drawing>
        <wp:inline distT="0" distB="0" distL="0" distR="0" wp14:anchorId="7FCFFBDB" wp14:editId="7FCFFBDC">
          <wp:extent cx="245687" cy="224790"/>
          <wp:effectExtent l="0" t="0" r="2540" b="3810"/>
          <wp:docPr id="1966020895" name="Picture 1966020895" descr="A picture containing accessory, dome, vector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accessory, dome, vector graphic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72396" cy="249227"/>
                  </a:xfrm>
                  <a:prstGeom prst="rect">
                    <a:avLst/>
                  </a:prstGeom>
                </pic:spPr>
              </pic:pic>
            </a:graphicData>
          </a:graphic>
        </wp:inline>
      </w:drawing>
    </w:r>
  </w:p>
  <w:p w14:paraId="7FCFFBD5" w14:textId="77777777" w:rsidR="00AE0C2D" w:rsidRDefault="00AE0C2D"/>
  <w:p w14:paraId="7FCFFBD6" w14:textId="77777777" w:rsidR="002F2998" w:rsidRDefault="002F299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F39A3" w14:textId="77777777" w:rsidR="00E719D1" w:rsidRDefault="00E719D1">
      <w:r>
        <w:separator/>
      </w:r>
    </w:p>
  </w:footnote>
  <w:footnote w:type="continuationSeparator" w:id="0">
    <w:p w14:paraId="74C99D09" w14:textId="77777777" w:rsidR="00E719D1" w:rsidRDefault="00E719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FFBC2" w14:textId="77777777" w:rsidR="00556DC8" w:rsidRDefault="00556DC8"/>
  <w:p w14:paraId="7FCFFBC3" w14:textId="77777777" w:rsidR="00FA4570" w:rsidRDefault="00FA4570"/>
  <w:p w14:paraId="7FCFFBC4" w14:textId="77777777" w:rsidR="009E3062" w:rsidRDefault="009E3062"/>
  <w:p w14:paraId="7FCFFBC5" w14:textId="77777777" w:rsidR="00DF1CBE" w:rsidRDefault="00DF1CBE"/>
  <w:p w14:paraId="7FCFFBC6" w14:textId="77777777" w:rsidR="002A79DB" w:rsidRDefault="002A79DB"/>
  <w:p w14:paraId="7FCFFBC7" w14:textId="77777777" w:rsidR="00AE0C2D" w:rsidRDefault="00AE0C2D"/>
  <w:p w14:paraId="7FCFFBC8" w14:textId="77777777" w:rsidR="002F2998" w:rsidRDefault="002F299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FFBCC" w14:textId="22E05565" w:rsidR="009804FE" w:rsidRPr="0003411E" w:rsidRDefault="003B341F" w:rsidP="009804FE">
    <w:pPr>
      <w:rPr>
        <w:rFonts w:asciiTheme="minorHAnsi" w:hAnsiTheme="minorHAnsi" w:cstheme="minorHAnsi"/>
        <w:sz w:val="28"/>
        <w:szCs w:val="28"/>
      </w:rPr>
    </w:pPr>
    <w:r w:rsidRPr="003B341F">
      <w:rPr>
        <w:rFonts w:asciiTheme="minorHAnsi" w:hAnsiTheme="minorHAnsi" w:cstheme="minorHAnsi"/>
        <w:sz w:val="28"/>
        <w:szCs w:val="28"/>
      </w:rPr>
      <w:t>Pavan Kumar CH</w:t>
    </w:r>
  </w:p>
  <w:p w14:paraId="7FCFFBD3" w14:textId="219FFBD3" w:rsidR="002F2998" w:rsidRDefault="002F2998" w:rsidP="00CE59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E6C66E"/>
    <w:lvl w:ilvl="0">
      <w:start w:val="1"/>
      <w:numFmt w:val="bullet"/>
      <w:pStyle w:val="ListBullet"/>
      <w:lvlText w:val=""/>
      <w:lvlJc w:val="left"/>
      <w:pPr>
        <w:tabs>
          <w:tab w:val="num" w:pos="0"/>
        </w:tabs>
        <w:ind w:left="0" w:hanging="360"/>
      </w:pPr>
      <w:rPr>
        <w:rFonts w:ascii="Symbol" w:hAnsi="Symbol" w:hint="default"/>
      </w:rPr>
    </w:lvl>
  </w:abstractNum>
  <w:abstractNum w:abstractNumId="1" w15:restartNumberingAfterBreak="0">
    <w:nsid w:val="FFFFFFFE"/>
    <w:multiLevelType w:val="singleLevel"/>
    <w:tmpl w:val="A866D76E"/>
    <w:lvl w:ilvl="0">
      <w:numFmt w:val="decimal"/>
      <w:pStyle w:val="Achievement"/>
      <w:lvlText w:val="*"/>
      <w:lvlJc w:val="left"/>
    </w:lvl>
  </w:abstractNum>
  <w:abstractNum w:abstractNumId="2" w15:restartNumberingAfterBreak="0">
    <w:nsid w:val="00000001"/>
    <w:multiLevelType w:val="singleLevel"/>
    <w:tmpl w:val="00000001"/>
    <w:name w:val="WW8Num1"/>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00000002"/>
    <w:multiLevelType w:val="singleLevel"/>
    <w:tmpl w:val="00000002"/>
    <w:name w:val="WW8Num2"/>
    <w:lvl w:ilvl="0">
      <w:start w:val="56"/>
      <w:numFmt w:val="bullet"/>
      <w:lvlText w:val="·"/>
      <w:lvlJc w:val="left"/>
      <w:pPr>
        <w:tabs>
          <w:tab w:val="num" w:pos="1440"/>
        </w:tabs>
        <w:ind w:left="1440" w:hanging="720"/>
      </w:pPr>
      <w:rPr>
        <w:rFonts w:ascii="Symbol" w:hAnsi="Symbol"/>
      </w:rPr>
    </w:lvl>
  </w:abstractNum>
  <w:abstractNum w:abstractNumId="4"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6" w15:restartNumberingAfterBreak="0">
    <w:nsid w:val="00000006"/>
    <w:multiLevelType w:val="singleLevel"/>
    <w:tmpl w:val="00000006"/>
    <w:name w:val="WW8Num6"/>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00000007"/>
    <w:multiLevelType w:val="singleLevel"/>
    <w:tmpl w:val="00000007"/>
    <w:name w:val="WW8Num7"/>
    <w:lvl w:ilvl="0">
      <w:numFmt w:val="bullet"/>
      <w:lvlText w:val=""/>
      <w:lvlJc w:val="left"/>
      <w:pPr>
        <w:tabs>
          <w:tab w:val="num" w:pos="0"/>
        </w:tabs>
        <w:ind w:left="0" w:firstLine="0"/>
      </w:pPr>
      <w:rPr>
        <w:rFonts w:ascii="Symbol" w:hAnsi="Symbol"/>
      </w:rPr>
    </w:lvl>
  </w:abstractNum>
  <w:abstractNum w:abstractNumId="8" w15:restartNumberingAfterBreak="0">
    <w:nsid w:val="00000009"/>
    <w:multiLevelType w:val="multilevel"/>
    <w:tmpl w:val="00000009"/>
    <w:name w:val="WW8Num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D5584C"/>
    <w:multiLevelType w:val="hybridMultilevel"/>
    <w:tmpl w:val="661E1850"/>
    <w:lvl w:ilvl="0" w:tplc="FB208D7A">
      <w:numFmt w:val="bullet"/>
      <w:lvlText w:val="•"/>
      <w:lvlJc w:val="left"/>
      <w:pPr>
        <w:ind w:left="1080" w:hanging="720"/>
      </w:pPr>
      <w:rPr>
        <w:rFonts w:ascii="Calibri" w:eastAsia="Arial"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D832EA"/>
    <w:multiLevelType w:val="hybridMultilevel"/>
    <w:tmpl w:val="EF74C928"/>
    <w:lvl w:ilvl="0" w:tplc="FB208D7A">
      <w:numFmt w:val="bullet"/>
      <w:lvlText w:val="•"/>
      <w:lvlJc w:val="left"/>
      <w:pPr>
        <w:ind w:left="1080" w:hanging="720"/>
      </w:pPr>
      <w:rPr>
        <w:rFonts w:ascii="Calibri" w:eastAsia="Arial"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3D63FA"/>
    <w:multiLevelType w:val="hybridMultilevel"/>
    <w:tmpl w:val="53323088"/>
    <w:lvl w:ilvl="0" w:tplc="4698A922">
      <w:start w:val="1"/>
      <w:numFmt w:val="bullet"/>
      <w:pStyle w:val="SAP-TableBodyText"/>
      <w:lvlText w:val=""/>
      <w:lvlJc w:val="left"/>
      <w:pPr>
        <w:ind w:left="360" w:hanging="360"/>
      </w:pPr>
      <w:rPr>
        <w:rFonts w:ascii="Wingdings" w:hAnsi="Wingdings" w:hint="default"/>
        <w:color w:val="auto"/>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2449305E"/>
    <w:multiLevelType w:val="hybridMultilevel"/>
    <w:tmpl w:val="85E4EBA0"/>
    <w:styleLink w:val="ImportedStyle3"/>
    <w:lvl w:ilvl="0" w:tplc="5E125CE0">
      <w:start w:val="1"/>
      <w:numFmt w:val="bullet"/>
      <w:lvlText w:val="➢"/>
      <w:lvlJc w:val="left"/>
      <w:pPr>
        <w:tabs>
          <w:tab w:val="num" w:pos="720"/>
        </w:tabs>
        <w:ind w:left="1915" w:hanging="155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854DC18">
      <w:start w:val="1"/>
      <w:numFmt w:val="bullet"/>
      <w:lvlText w:val="o"/>
      <w:lvlJc w:val="left"/>
      <w:pPr>
        <w:tabs>
          <w:tab w:val="num" w:pos="1440"/>
        </w:tabs>
        <w:ind w:left="2635" w:hanging="1555"/>
      </w:pPr>
      <w:rPr>
        <w:rFonts w:ascii="Wingdings" w:eastAsia="Wingdings" w:hAnsi="Wingdings" w:cs="Wingding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5F6A6B8">
      <w:start w:val="1"/>
      <w:numFmt w:val="bullet"/>
      <w:lvlText w:val="▪"/>
      <w:lvlJc w:val="left"/>
      <w:pPr>
        <w:tabs>
          <w:tab w:val="num" w:pos="2160"/>
        </w:tabs>
        <w:ind w:left="3355" w:hanging="155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6F2D88A">
      <w:start w:val="1"/>
      <w:numFmt w:val="bullet"/>
      <w:lvlText w:val="•"/>
      <w:lvlJc w:val="left"/>
      <w:pPr>
        <w:tabs>
          <w:tab w:val="num" w:pos="2880"/>
        </w:tabs>
        <w:ind w:left="4075" w:hanging="155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AEC9128">
      <w:start w:val="1"/>
      <w:numFmt w:val="bullet"/>
      <w:lvlText w:val="o"/>
      <w:lvlJc w:val="left"/>
      <w:pPr>
        <w:tabs>
          <w:tab w:val="num" w:pos="3600"/>
        </w:tabs>
        <w:ind w:left="4795" w:hanging="1555"/>
      </w:pPr>
      <w:rPr>
        <w:rFonts w:ascii="Wingdings" w:eastAsia="Wingdings" w:hAnsi="Wingdings" w:cs="Wingding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5806CA0">
      <w:start w:val="1"/>
      <w:numFmt w:val="bullet"/>
      <w:lvlText w:val="▪"/>
      <w:lvlJc w:val="left"/>
      <w:pPr>
        <w:tabs>
          <w:tab w:val="num" w:pos="4320"/>
        </w:tabs>
        <w:ind w:left="5515" w:hanging="155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C0C1CF8">
      <w:start w:val="1"/>
      <w:numFmt w:val="bullet"/>
      <w:lvlText w:val="•"/>
      <w:lvlJc w:val="left"/>
      <w:pPr>
        <w:tabs>
          <w:tab w:val="num" w:pos="5040"/>
        </w:tabs>
        <w:ind w:left="6235" w:hanging="155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A5AF874">
      <w:start w:val="1"/>
      <w:numFmt w:val="bullet"/>
      <w:lvlText w:val="o"/>
      <w:lvlJc w:val="left"/>
      <w:pPr>
        <w:tabs>
          <w:tab w:val="num" w:pos="5760"/>
        </w:tabs>
        <w:ind w:left="6955" w:hanging="1555"/>
      </w:pPr>
      <w:rPr>
        <w:rFonts w:ascii="Wingdings" w:eastAsia="Wingdings" w:hAnsi="Wingdings" w:cs="Wingding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E5848C4">
      <w:start w:val="1"/>
      <w:numFmt w:val="bullet"/>
      <w:lvlText w:val="▪"/>
      <w:lvlJc w:val="left"/>
      <w:pPr>
        <w:tabs>
          <w:tab w:val="num" w:pos="6480"/>
        </w:tabs>
        <w:ind w:left="7675" w:hanging="155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2F423FED"/>
    <w:multiLevelType w:val="hybridMultilevel"/>
    <w:tmpl w:val="31C82A84"/>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B1A03E0"/>
    <w:multiLevelType w:val="hybridMultilevel"/>
    <w:tmpl w:val="B61CC246"/>
    <w:lvl w:ilvl="0" w:tplc="FB208D7A">
      <w:numFmt w:val="bullet"/>
      <w:lvlText w:val="•"/>
      <w:lvlJc w:val="left"/>
      <w:pPr>
        <w:ind w:left="1080" w:hanging="720"/>
      </w:pPr>
      <w:rPr>
        <w:rFonts w:ascii="Calibri" w:eastAsia="Arial"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11577C9"/>
    <w:multiLevelType w:val="hybridMultilevel"/>
    <w:tmpl w:val="39C22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0C3AA0"/>
    <w:multiLevelType w:val="hybridMultilevel"/>
    <w:tmpl w:val="9F4258E8"/>
    <w:styleLink w:val="ImportedStyle2"/>
    <w:lvl w:ilvl="0" w:tplc="F01884A6">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69AEE72">
      <w:start w:val="1"/>
      <w:numFmt w:val="bullet"/>
      <w:lvlText w:val="o"/>
      <w:lvlJc w:val="left"/>
      <w:pPr>
        <w:ind w:left="1440" w:hanging="360"/>
      </w:pPr>
      <w:rPr>
        <w:rFonts w:ascii="Wingdings" w:eastAsia="Wingdings" w:hAnsi="Wingdings" w:cs="Wingding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F10AAD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3A8A82A">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B368BB6">
      <w:start w:val="1"/>
      <w:numFmt w:val="bullet"/>
      <w:lvlText w:val="o"/>
      <w:lvlJc w:val="left"/>
      <w:pPr>
        <w:ind w:left="3600" w:hanging="360"/>
      </w:pPr>
      <w:rPr>
        <w:rFonts w:ascii="Wingdings" w:eastAsia="Wingdings" w:hAnsi="Wingdings" w:cs="Wingding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88C4C3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FCAE16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8E4F544">
      <w:start w:val="1"/>
      <w:numFmt w:val="bullet"/>
      <w:lvlText w:val="o"/>
      <w:lvlJc w:val="left"/>
      <w:pPr>
        <w:ind w:left="5760" w:hanging="360"/>
      </w:pPr>
      <w:rPr>
        <w:rFonts w:ascii="Wingdings" w:eastAsia="Wingdings" w:hAnsi="Wingdings" w:cs="Wingding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5BCE7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7" w15:restartNumberingAfterBreak="0">
    <w:nsid w:val="46881DE6"/>
    <w:multiLevelType w:val="hybridMultilevel"/>
    <w:tmpl w:val="8F6EF176"/>
    <w:lvl w:ilvl="0" w:tplc="FB208D7A">
      <w:numFmt w:val="bullet"/>
      <w:lvlText w:val="•"/>
      <w:lvlJc w:val="left"/>
      <w:pPr>
        <w:ind w:left="1080" w:hanging="720"/>
      </w:pPr>
      <w:rPr>
        <w:rFonts w:ascii="Calibri" w:eastAsia="Arial"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9852CCD"/>
    <w:multiLevelType w:val="multilevel"/>
    <w:tmpl w:val="14184524"/>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rPr>
        <w:rFonts w:cs="Times New Roman"/>
      </w:rPr>
    </w:lvl>
  </w:abstractNum>
  <w:abstractNum w:abstractNumId="19" w15:restartNumberingAfterBreak="0">
    <w:nsid w:val="49B7444F"/>
    <w:multiLevelType w:val="hybridMultilevel"/>
    <w:tmpl w:val="90C0AF0A"/>
    <w:lvl w:ilvl="0" w:tplc="9898AE82">
      <w:start w:val="1"/>
      <w:numFmt w:val="bullet"/>
      <w:pStyle w:val="SAP-TablebulletedTextChar"/>
      <w:lvlText w:val=""/>
      <w:lvlJc w:val="left"/>
      <w:pPr>
        <w:tabs>
          <w:tab w:val="num" w:pos="360"/>
        </w:tabs>
        <w:ind w:left="360" w:hanging="360"/>
      </w:pPr>
      <w:rPr>
        <w:rFonts w:ascii="Symbol" w:hAnsi="Symbol" w:hint="default"/>
        <w:sz w:val="20"/>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5EA81067"/>
    <w:multiLevelType w:val="hybridMultilevel"/>
    <w:tmpl w:val="E5BE35B2"/>
    <w:lvl w:ilvl="0" w:tplc="FB208D7A">
      <w:numFmt w:val="bullet"/>
      <w:lvlText w:val="•"/>
      <w:lvlJc w:val="left"/>
      <w:pPr>
        <w:ind w:left="1080" w:hanging="720"/>
      </w:pPr>
      <w:rPr>
        <w:rFonts w:ascii="Calibri" w:eastAsia="Arial" w:hAnsi="Calibri" w:cs="Calibri" w:hint="default"/>
      </w:rPr>
    </w:lvl>
    <w:lvl w:ilvl="1" w:tplc="A24EF64A">
      <w:numFmt w:val="bullet"/>
      <w:lvlText w:val=""/>
      <w:lvlJc w:val="left"/>
      <w:pPr>
        <w:ind w:left="1440" w:hanging="360"/>
      </w:pPr>
      <w:rPr>
        <w:rFonts w:ascii="Symbol" w:eastAsia="Arial" w:hAnsi="Symbol" w:cstheme="minorHAns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3F85BD8"/>
    <w:multiLevelType w:val="hybridMultilevel"/>
    <w:tmpl w:val="792C0D98"/>
    <w:lvl w:ilvl="0" w:tplc="8CD8AF84">
      <w:start w:val="1"/>
      <w:numFmt w:val="bullet"/>
      <w:pStyle w:val="NormalVerdana"/>
      <w:lvlText w:val=""/>
      <w:lvlJc w:val="left"/>
      <w:pPr>
        <w:tabs>
          <w:tab w:val="num" w:pos="720"/>
        </w:tabs>
        <w:ind w:left="720" w:hanging="360"/>
      </w:pPr>
      <w:rPr>
        <w:rFonts w:ascii="Wingdings" w:hAnsi="Wingdings" w:hint="default"/>
      </w:rPr>
    </w:lvl>
    <w:lvl w:ilvl="1" w:tplc="D21E631C" w:tentative="1">
      <w:start w:val="1"/>
      <w:numFmt w:val="bullet"/>
      <w:lvlText w:val="o"/>
      <w:lvlJc w:val="left"/>
      <w:pPr>
        <w:tabs>
          <w:tab w:val="num" w:pos="1440"/>
        </w:tabs>
        <w:ind w:left="1440" w:hanging="360"/>
      </w:pPr>
      <w:rPr>
        <w:rFonts w:ascii="Courier New" w:hAnsi="Courier New" w:cs="Courier New" w:hint="default"/>
      </w:rPr>
    </w:lvl>
    <w:lvl w:ilvl="2" w:tplc="7DB646F6" w:tentative="1">
      <w:start w:val="1"/>
      <w:numFmt w:val="bullet"/>
      <w:lvlText w:val=""/>
      <w:lvlJc w:val="left"/>
      <w:pPr>
        <w:tabs>
          <w:tab w:val="num" w:pos="2160"/>
        </w:tabs>
        <w:ind w:left="2160" w:hanging="360"/>
      </w:pPr>
      <w:rPr>
        <w:rFonts w:ascii="Wingdings" w:hAnsi="Wingdings" w:hint="default"/>
      </w:rPr>
    </w:lvl>
    <w:lvl w:ilvl="3" w:tplc="BFB4F518" w:tentative="1">
      <w:start w:val="1"/>
      <w:numFmt w:val="bullet"/>
      <w:lvlText w:val=""/>
      <w:lvlJc w:val="left"/>
      <w:pPr>
        <w:tabs>
          <w:tab w:val="num" w:pos="2880"/>
        </w:tabs>
        <w:ind w:left="2880" w:hanging="360"/>
      </w:pPr>
      <w:rPr>
        <w:rFonts w:ascii="Symbol" w:hAnsi="Symbol" w:hint="default"/>
      </w:rPr>
    </w:lvl>
    <w:lvl w:ilvl="4" w:tplc="5562F288" w:tentative="1">
      <w:start w:val="1"/>
      <w:numFmt w:val="bullet"/>
      <w:lvlText w:val="o"/>
      <w:lvlJc w:val="left"/>
      <w:pPr>
        <w:tabs>
          <w:tab w:val="num" w:pos="3600"/>
        </w:tabs>
        <w:ind w:left="3600" w:hanging="360"/>
      </w:pPr>
      <w:rPr>
        <w:rFonts w:ascii="Courier New" w:hAnsi="Courier New" w:cs="Courier New" w:hint="default"/>
      </w:rPr>
    </w:lvl>
    <w:lvl w:ilvl="5" w:tplc="EBD29E30" w:tentative="1">
      <w:start w:val="1"/>
      <w:numFmt w:val="bullet"/>
      <w:lvlText w:val=""/>
      <w:lvlJc w:val="left"/>
      <w:pPr>
        <w:tabs>
          <w:tab w:val="num" w:pos="4320"/>
        </w:tabs>
        <w:ind w:left="4320" w:hanging="360"/>
      </w:pPr>
      <w:rPr>
        <w:rFonts w:ascii="Wingdings" w:hAnsi="Wingdings" w:hint="default"/>
      </w:rPr>
    </w:lvl>
    <w:lvl w:ilvl="6" w:tplc="24C060B6" w:tentative="1">
      <w:start w:val="1"/>
      <w:numFmt w:val="bullet"/>
      <w:lvlText w:val=""/>
      <w:lvlJc w:val="left"/>
      <w:pPr>
        <w:tabs>
          <w:tab w:val="num" w:pos="5040"/>
        </w:tabs>
        <w:ind w:left="5040" w:hanging="360"/>
      </w:pPr>
      <w:rPr>
        <w:rFonts w:ascii="Symbol" w:hAnsi="Symbol" w:hint="default"/>
      </w:rPr>
    </w:lvl>
    <w:lvl w:ilvl="7" w:tplc="A98E2B4E" w:tentative="1">
      <w:start w:val="1"/>
      <w:numFmt w:val="bullet"/>
      <w:lvlText w:val="o"/>
      <w:lvlJc w:val="left"/>
      <w:pPr>
        <w:tabs>
          <w:tab w:val="num" w:pos="5760"/>
        </w:tabs>
        <w:ind w:left="5760" w:hanging="360"/>
      </w:pPr>
      <w:rPr>
        <w:rFonts w:ascii="Courier New" w:hAnsi="Courier New" w:cs="Courier New" w:hint="default"/>
      </w:rPr>
    </w:lvl>
    <w:lvl w:ilvl="8" w:tplc="B3961D1A"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9BF2488"/>
    <w:multiLevelType w:val="hybridMultilevel"/>
    <w:tmpl w:val="065094AC"/>
    <w:lvl w:ilvl="0" w:tplc="F7F871DE">
      <w:numFmt w:val="bullet"/>
      <w:lvlText w:val=""/>
      <w:lvlJc w:val="left"/>
      <w:pPr>
        <w:ind w:left="643" w:hanging="360"/>
      </w:pPr>
      <w:rPr>
        <w:rFonts w:ascii="Symbol" w:eastAsia="Symbol" w:hAnsi="Symbol" w:cs="Symbol" w:hint="default"/>
        <w:spacing w:val="0"/>
        <w:w w:val="100"/>
        <w:lang w:val="en-US" w:eastAsia="en-US" w:bidi="ar-SA"/>
      </w:rPr>
    </w:lvl>
    <w:lvl w:ilvl="1" w:tplc="D8140C72">
      <w:numFmt w:val="bullet"/>
      <w:lvlText w:val="•"/>
      <w:lvlJc w:val="left"/>
      <w:pPr>
        <w:ind w:left="1620" w:hanging="360"/>
      </w:pPr>
      <w:rPr>
        <w:rFonts w:hint="default"/>
        <w:lang w:val="en-US" w:eastAsia="en-US" w:bidi="ar-SA"/>
      </w:rPr>
    </w:lvl>
    <w:lvl w:ilvl="2" w:tplc="BDC6CE20">
      <w:numFmt w:val="bullet"/>
      <w:lvlText w:val="•"/>
      <w:lvlJc w:val="left"/>
      <w:pPr>
        <w:ind w:left="2600" w:hanging="360"/>
      </w:pPr>
      <w:rPr>
        <w:rFonts w:hint="default"/>
        <w:lang w:val="en-US" w:eastAsia="en-US" w:bidi="ar-SA"/>
      </w:rPr>
    </w:lvl>
    <w:lvl w:ilvl="3" w:tplc="5D6E9864">
      <w:numFmt w:val="bullet"/>
      <w:lvlText w:val="•"/>
      <w:lvlJc w:val="left"/>
      <w:pPr>
        <w:ind w:left="3580" w:hanging="360"/>
      </w:pPr>
      <w:rPr>
        <w:rFonts w:hint="default"/>
        <w:lang w:val="en-US" w:eastAsia="en-US" w:bidi="ar-SA"/>
      </w:rPr>
    </w:lvl>
    <w:lvl w:ilvl="4" w:tplc="B89EFC20">
      <w:numFmt w:val="bullet"/>
      <w:lvlText w:val="•"/>
      <w:lvlJc w:val="left"/>
      <w:pPr>
        <w:ind w:left="4560" w:hanging="360"/>
      </w:pPr>
      <w:rPr>
        <w:rFonts w:hint="default"/>
        <w:lang w:val="en-US" w:eastAsia="en-US" w:bidi="ar-SA"/>
      </w:rPr>
    </w:lvl>
    <w:lvl w:ilvl="5" w:tplc="1F5211DC">
      <w:numFmt w:val="bullet"/>
      <w:lvlText w:val="•"/>
      <w:lvlJc w:val="left"/>
      <w:pPr>
        <w:ind w:left="5540" w:hanging="360"/>
      </w:pPr>
      <w:rPr>
        <w:rFonts w:hint="default"/>
        <w:lang w:val="en-US" w:eastAsia="en-US" w:bidi="ar-SA"/>
      </w:rPr>
    </w:lvl>
    <w:lvl w:ilvl="6" w:tplc="7C9E4F1E">
      <w:numFmt w:val="bullet"/>
      <w:lvlText w:val="•"/>
      <w:lvlJc w:val="left"/>
      <w:pPr>
        <w:ind w:left="6520" w:hanging="360"/>
      </w:pPr>
      <w:rPr>
        <w:rFonts w:hint="default"/>
        <w:lang w:val="en-US" w:eastAsia="en-US" w:bidi="ar-SA"/>
      </w:rPr>
    </w:lvl>
    <w:lvl w:ilvl="7" w:tplc="B916F6EC">
      <w:numFmt w:val="bullet"/>
      <w:lvlText w:val="•"/>
      <w:lvlJc w:val="left"/>
      <w:pPr>
        <w:ind w:left="7500" w:hanging="360"/>
      </w:pPr>
      <w:rPr>
        <w:rFonts w:hint="default"/>
        <w:lang w:val="en-US" w:eastAsia="en-US" w:bidi="ar-SA"/>
      </w:rPr>
    </w:lvl>
    <w:lvl w:ilvl="8" w:tplc="4DA295DE">
      <w:numFmt w:val="bullet"/>
      <w:lvlText w:val="•"/>
      <w:lvlJc w:val="left"/>
      <w:pPr>
        <w:ind w:left="8480" w:hanging="360"/>
      </w:pPr>
      <w:rPr>
        <w:rFonts w:hint="default"/>
        <w:lang w:val="en-US" w:eastAsia="en-US" w:bidi="ar-SA"/>
      </w:rPr>
    </w:lvl>
  </w:abstractNum>
  <w:abstractNum w:abstractNumId="23" w15:restartNumberingAfterBreak="0">
    <w:nsid w:val="6C024FBD"/>
    <w:multiLevelType w:val="hybridMultilevel"/>
    <w:tmpl w:val="BA6C3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F5265D4"/>
    <w:multiLevelType w:val="hybridMultilevel"/>
    <w:tmpl w:val="DE167318"/>
    <w:lvl w:ilvl="0" w:tplc="CA3CE2F0">
      <w:start w:val="1"/>
      <w:numFmt w:val="bullet"/>
      <w:pStyle w:val="SAP-TablebulletedText"/>
      <w:lvlText w:val=""/>
      <w:lvlJc w:val="left"/>
      <w:pPr>
        <w:tabs>
          <w:tab w:val="num" w:pos="387"/>
        </w:tabs>
        <w:ind w:left="387" w:hanging="360"/>
      </w:pPr>
      <w:rPr>
        <w:rFonts w:ascii="Wingdings" w:hAnsi="Wingdings" w:hint="default"/>
      </w:rPr>
    </w:lvl>
    <w:lvl w:ilvl="1" w:tplc="5792EB34">
      <w:numFmt w:val="bullet"/>
      <w:lvlText w:val="-"/>
      <w:lvlJc w:val="left"/>
      <w:pPr>
        <w:tabs>
          <w:tab w:val="num" w:pos="1080"/>
        </w:tabs>
        <w:ind w:left="1080" w:hanging="360"/>
      </w:pPr>
      <w:rPr>
        <w:rFonts w:ascii="Arial" w:eastAsia="Times New Roman" w:hAnsi="Arial"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70791069"/>
    <w:multiLevelType w:val="hybridMultilevel"/>
    <w:tmpl w:val="8548B59A"/>
    <w:styleLink w:val="ImportedStyle1"/>
    <w:lvl w:ilvl="0" w:tplc="DD42C500">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6ACF7AE">
      <w:start w:val="1"/>
      <w:numFmt w:val="bullet"/>
      <w:lvlText w:val="o"/>
      <w:lvlJc w:val="left"/>
      <w:pPr>
        <w:tabs>
          <w:tab w:val="left" w:pos="720"/>
        </w:tabs>
        <w:ind w:left="1440" w:hanging="360"/>
      </w:pPr>
      <w:rPr>
        <w:rFonts w:ascii="Wingdings" w:eastAsia="Wingdings" w:hAnsi="Wingdings" w:cs="Wingding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A62567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BDC35D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1C66F42">
      <w:start w:val="1"/>
      <w:numFmt w:val="bullet"/>
      <w:lvlText w:val="o"/>
      <w:lvlJc w:val="left"/>
      <w:pPr>
        <w:tabs>
          <w:tab w:val="left" w:pos="720"/>
        </w:tabs>
        <w:ind w:left="3600" w:hanging="360"/>
      </w:pPr>
      <w:rPr>
        <w:rFonts w:ascii="Wingdings" w:eastAsia="Wingdings" w:hAnsi="Wingdings" w:cs="Wingding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14C4E1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016893C">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8AE60FC">
      <w:start w:val="1"/>
      <w:numFmt w:val="bullet"/>
      <w:lvlText w:val="o"/>
      <w:lvlJc w:val="left"/>
      <w:pPr>
        <w:tabs>
          <w:tab w:val="left" w:pos="720"/>
        </w:tabs>
        <w:ind w:left="5760" w:hanging="360"/>
      </w:pPr>
      <w:rPr>
        <w:rFonts w:ascii="Wingdings" w:eastAsia="Wingdings" w:hAnsi="Wingdings" w:cs="Wingding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CC49DC6">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390467189">
    <w:abstractNumId w:val="18"/>
  </w:num>
  <w:num w:numId="2" w16cid:durableId="647174123">
    <w:abstractNumId w:val="1"/>
    <w:lvlOverride w:ilvl="0">
      <w:lvl w:ilvl="0">
        <w:start w:val="1"/>
        <w:numFmt w:val="bullet"/>
        <w:pStyle w:val="Achievement"/>
        <w:lvlText w:val=""/>
        <w:legacy w:legacy="1" w:legacySpace="0" w:legacyIndent="240"/>
        <w:lvlJc w:val="left"/>
        <w:pPr>
          <w:ind w:left="1657" w:hanging="240"/>
        </w:pPr>
        <w:rPr>
          <w:rFonts w:ascii="Wingdings" w:hAnsi="Wingdings"/>
          <w:sz w:val="12"/>
        </w:rPr>
      </w:lvl>
    </w:lvlOverride>
  </w:num>
  <w:num w:numId="3" w16cid:durableId="332804026">
    <w:abstractNumId w:val="11"/>
  </w:num>
  <w:num w:numId="4" w16cid:durableId="81071319">
    <w:abstractNumId w:val="0"/>
  </w:num>
  <w:num w:numId="5" w16cid:durableId="1977562573">
    <w:abstractNumId w:val="24"/>
  </w:num>
  <w:num w:numId="6" w16cid:durableId="889346172">
    <w:abstractNumId w:val="19"/>
  </w:num>
  <w:num w:numId="7" w16cid:durableId="1105416475">
    <w:abstractNumId w:val="21"/>
  </w:num>
  <w:num w:numId="8" w16cid:durableId="1502699746">
    <w:abstractNumId w:val="25"/>
  </w:num>
  <w:num w:numId="9" w16cid:durableId="115949845">
    <w:abstractNumId w:val="16"/>
  </w:num>
  <w:num w:numId="10" w16cid:durableId="719791905">
    <w:abstractNumId w:val="12"/>
  </w:num>
  <w:num w:numId="11" w16cid:durableId="1037894076">
    <w:abstractNumId w:val="13"/>
  </w:num>
  <w:num w:numId="12" w16cid:durableId="294334651">
    <w:abstractNumId w:val="22"/>
  </w:num>
  <w:num w:numId="13" w16cid:durableId="1535845055">
    <w:abstractNumId w:val="15"/>
  </w:num>
  <w:num w:numId="14" w16cid:durableId="1882091516">
    <w:abstractNumId w:val="23"/>
  </w:num>
  <w:num w:numId="15" w16cid:durableId="162938443">
    <w:abstractNumId w:val="10"/>
  </w:num>
  <w:num w:numId="16" w16cid:durableId="1388215945">
    <w:abstractNumId w:val="9"/>
  </w:num>
  <w:num w:numId="17" w16cid:durableId="1270553733">
    <w:abstractNumId w:val="17"/>
  </w:num>
  <w:num w:numId="18" w16cid:durableId="1859812445">
    <w:abstractNumId w:val="20"/>
  </w:num>
  <w:num w:numId="19" w16cid:durableId="1407072561">
    <w:abstractNumId w:val="1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A0MDI2M7a0NDM3MTJV0lEKTi0uzszPAykwrAUAsGkKgywAAAA="/>
  </w:docVars>
  <w:rsids>
    <w:rsidRoot w:val="00FE2D0C"/>
    <w:rsid w:val="0000071F"/>
    <w:rsid w:val="000037EF"/>
    <w:rsid w:val="000052E6"/>
    <w:rsid w:val="0000621D"/>
    <w:rsid w:val="000070BB"/>
    <w:rsid w:val="00007A11"/>
    <w:rsid w:val="000104F7"/>
    <w:rsid w:val="000106A4"/>
    <w:rsid w:val="00011896"/>
    <w:rsid w:val="000125CB"/>
    <w:rsid w:val="00013649"/>
    <w:rsid w:val="00013786"/>
    <w:rsid w:val="000139C7"/>
    <w:rsid w:val="00013B2B"/>
    <w:rsid w:val="00014C27"/>
    <w:rsid w:val="00015860"/>
    <w:rsid w:val="00015BA7"/>
    <w:rsid w:val="000163C4"/>
    <w:rsid w:val="00016EEF"/>
    <w:rsid w:val="000174FE"/>
    <w:rsid w:val="0001782D"/>
    <w:rsid w:val="000218EA"/>
    <w:rsid w:val="0002220E"/>
    <w:rsid w:val="00022774"/>
    <w:rsid w:val="000227B9"/>
    <w:rsid w:val="00023DB2"/>
    <w:rsid w:val="0002784D"/>
    <w:rsid w:val="0003236F"/>
    <w:rsid w:val="000325A0"/>
    <w:rsid w:val="00033D6C"/>
    <w:rsid w:val="0003411E"/>
    <w:rsid w:val="00035B02"/>
    <w:rsid w:val="000362E9"/>
    <w:rsid w:val="0003748C"/>
    <w:rsid w:val="000404F3"/>
    <w:rsid w:val="00040FB0"/>
    <w:rsid w:val="00041F08"/>
    <w:rsid w:val="00042930"/>
    <w:rsid w:val="00042BF2"/>
    <w:rsid w:val="00042E69"/>
    <w:rsid w:val="00043F43"/>
    <w:rsid w:val="00043F9A"/>
    <w:rsid w:val="00044A38"/>
    <w:rsid w:val="00044CA0"/>
    <w:rsid w:val="00050E80"/>
    <w:rsid w:val="00053172"/>
    <w:rsid w:val="00053C2C"/>
    <w:rsid w:val="00055AC8"/>
    <w:rsid w:val="00056303"/>
    <w:rsid w:val="00056D9B"/>
    <w:rsid w:val="000578AF"/>
    <w:rsid w:val="00060E9A"/>
    <w:rsid w:val="000645FD"/>
    <w:rsid w:val="0006476B"/>
    <w:rsid w:val="000650BF"/>
    <w:rsid w:val="00066B33"/>
    <w:rsid w:val="00066C32"/>
    <w:rsid w:val="00066D05"/>
    <w:rsid w:val="00067804"/>
    <w:rsid w:val="0006781F"/>
    <w:rsid w:val="00070E1C"/>
    <w:rsid w:val="0007324A"/>
    <w:rsid w:val="00073280"/>
    <w:rsid w:val="0007434B"/>
    <w:rsid w:val="00076BFD"/>
    <w:rsid w:val="00077114"/>
    <w:rsid w:val="00081EFC"/>
    <w:rsid w:val="0008345A"/>
    <w:rsid w:val="000842F7"/>
    <w:rsid w:val="00085535"/>
    <w:rsid w:val="00086D76"/>
    <w:rsid w:val="000902E4"/>
    <w:rsid w:val="000908BC"/>
    <w:rsid w:val="000913C0"/>
    <w:rsid w:val="00094C92"/>
    <w:rsid w:val="00094D95"/>
    <w:rsid w:val="0009544A"/>
    <w:rsid w:val="00096E21"/>
    <w:rsid w:val="0009755D"/>
    <w:rsid w:val="000A128C"/>
    <w:rsid w:val="000A2901"/>
    <w:rsid w:val="000A33F6"/>
    <w:rsid w:val="000A451F"/>
    <w:rsid w:val="000A4BA8"/>
    <w:rsid w:val="000A5E7C"/>
    <w:rsid w:val="000A6835"/>
    <w:rsid w:val="000A79F3"/>
    <w:rsid w:val="000A7F52"/>
    <w:rsid w:val="000B0230"/>
    <w:rsid w:val="000B02E8"/>
    <w:rsid w:val="000B1DFC"/>
    <w:rsid w:val="000B37A7"/>
    <w:rsid w:val="000B62D0"/>
    <w:rsid w:val="000B7C77"/>
    <w:rsid w:val="000C381E"/>
    <w:rsid w:val="000C4792"/>
    <w:rsid w:val="000C4E19"/>
    <w:rsid w:val="000C5F08"/>
    <w:rsid w:val="000C6602"/>
    <w:rsid w:val="000D08F8"/>
    <w:rsid w:val="000D1AF5"/>
    <w:rsid w:val="000D39E9"/>
    <w:rsid w:val="000D3F3B"/>
    <w:rsid w:val="000D5A1C"/>
    <w:rsid w:val="000D674E"/>
    <w:rsid w:val="000D6D2C"/>
    <w:rsid w:val="000D7E12"/>
    <w:rsid w:val="000E09FB"/>
    <w:rsid w:val="000E4D36"/>
    <w:rsid w:val="000E5AA1"/>
    <w:rsid w:val="000E79A7"/>
    <w:rsid w:val="000F1ABD"/>
    <w:rsid w:val="000F2407"/>
    <w:rsid w:val="000F269C"/>
    <w:rsid w:val="000F28D9"/>
    <w:rsid w:val="000F2960"/>
    <w:rsid w:val="000F2D14"/>
    <w:rsid w:val="000F2F5F"/>
    <w:rsid w:val="000F3C94"/>
    <w:rsid w:val="000F651E"/>
    <w:rsid w:val="000F6591"/>
    <w:rsid w:val="000F7BA5"/>
    <w:rsid w:val="00100024"/>
    <w:rsid w:val="00100661"/>
    <w:rsid w:val="00100879"/>
    <w:rsid w:val="00100946"/>
    <w:rsid w:val="00101C3B"/>
    <w:rsid w:val="001028C7"/>
    <w:rsid w:val="00103A3B"/>
    <w:rsid w:val="0010543A"/>
    <w:rsid w:val="00107D7A"/>
    <w:rsid w:val="001109A9"/>
    <w:rsid w:val="0011167E"/>
    <w:rsid w:val="00112B47"/>
    <w:rsid w:val="00113E69"/>
    <w:rsid w:val="0011461F"/>
    <w:rsid w:val="00115965"/>
    <w:rsid w:val="001176C6"/>
    <w:rsid w:val="00117E4A"/>
    <w:rsid w:val="00121893"/>
    <w:rsid w:val="00123107"/>
    <w:rsid w:val="00124246"/>
    <w:rsid w:val="00124EF4"/>
    <w:rsid w:val="00125323"/>
    <w:rsid w:val="0012541A"/>
    <w:rsid w:val="001256CD"/>
    <w:rsid w:val="0012673D"/>
    <w:rsid w:val="00127D60"/>
    <w:rsid w:val="001303E7"/>
    <w:rsid w:val="00131206"/>
    <w:rsid w:val="00131258"/>
    <w:rsid w:val="00132547"/>
    <w:rsid w:val="00132AC0"/>
    <w:rsid w:val="001343DE"/>
    <w:rsid w:val="00135443"/>
    <w:rsid w:val="001358FB"/>
    <w:rsid w:val="001360FA"/>
    <w:rsid w:val="00141501"/>
    <w:rsid w:val="00141ADF"/>
    <w:rsid w:val="0014270B"/>
    <w:rsid w:val="00142970"/>
    <w:rsid w:val="0014367D"/>
    <w:rsid w:val="00143A00"/>
    <w:rsid w:val="00144FB8"/>
    <w:rsid w:val="001516E7"/>
    <w:rsid w:val="001520CA"/>
    <w:rsid w:val="001526A7"/>
    <w:rsid w:val="001528BD"/>
    <w:rsid w:val="00152F20"/>
    <w:rsid w:val="00153373"/>
    <w:rsid w:val="0016018E"/>
    <w:rsid w:val="00161661"/>
    <w:rsid w:val="00161E52"/>
    <w:rsid w:val="0016395E"/>
    <w:rsid w:val="001661CD"/>
    <w:rsid w:val="001665F9"/>
    <w:rsid w:val="00166651"/>
    <w:rsid w:val="00170634"/>
    <w:rsid w:val="00170A3B"/>
    <w:rsid w:val="00171082"/>
    <w:rsid w:val="0017179C"/>
    <w:rsid w:val="00174413"/>
    <w:rsid w:val="0017553B"/>
    <w:rsid w:val="001761C8"/>
    <w:rsid w:val="00177DCF"/>
    <w:rsid w:val="00181427"/>
    <w:rsid w:val="00184BBF"/>
    <w:rsid w:val="00185953"/>
    <w:rsid w:val="00185E3B"/>
    <w:rsid w:val="00185E50"/>
    <w:rsid w:val="001862D7"/>
    <w:rsid w:val="00186DB1"/>
    <w:rsid w:val="00187856"/>
    <w:rsid w:val="00191A14"/>
    <w:rsid w:val="0019346F"/>
    <w:rsid w:val="00193D1E"/>
    <w:rsid w:val="00193EC9"/>
    <w:rsid w:val="00194D6D"/>
    <w:rsid w:val="0019532D"/>
    <w:rsid w:val="0019774F"/>
    <w:rsid w:val="001A2654"/>
    <w:rsid w:val="001A3E77"/>
    <w:rsid w:val="001A42E8"/>
    <w:rsid w:val="001A42EE"/>
    <w:rsid w:val="001A4459"/>
    <w:rsid w:val="001A4572"/>
    <w:rsid w:val="001A6608"/>
    <w:rsid w:val="001A7B16"/>
    <w:rsid w:val="001B082B"/>
    <w:rsid w:val="001B1277"/>
    <w:rsid w:val="001B1BFD"/>
    <w:rsid w:val="001B31B3"/>
    <w:rsid w:val="001B416B"/>
    <w:rsid w:val="001B4282"/>
    <w:rsid w:val="001B4DC0"/>
    <w:rsid w:val="001B59EC"/>
    <w:rsid w:val="001B5BD8"/>
    <w:rsid w:val="001B66A2"/>
    <w:rsid w:val="001B6770"/>
    <w:rsid w:val="001B68BD"/>
    <w:rsid w:val="001C07FA"/>
    <w:rsid w:val="001C3492"/>
    <w:rsid w:val="001C3D00"/>
    <w:rsid w:val="001C5992"/>
    <w:rsid w:val="001C6A49"/>
    <w:rsid w:val="001C6F2E"/>
    <w:rsid w:val="001D048D"/>
    <w:rsid w:val="001D11DB"/>
    <w:rsid w:val="001D32D1"/>
    <w:rsid w:val="001D5750"/>
    <w:rsid w:val="001D6DBA"/>
    <w:rsid w:val="001D7191"/>
    <w:rsid w:val="001E0B59"/>
    <w:rsid w:val="001E1D6D"/>
    <w:rsid w:val="001E2FC1"/>
    <w:rsid w:val="001E4967"/>
    <w:rsid w:val="001E5598"/>
    <w:rsid w:val="001E55B9"/>
    <w:rsid w:val="001E5EED"/>
    <w:rsid w:val="001E638F"/>
    <w:rsid w:val="001E6DD9"/>
    <w:rsid w:val="001E764D"/>
    <w:rsid w:val="001E7D6B"/>
    <w:rsid w:val="001F380E"/>
    <w:rsid w:val="001F60FC"/>
    <w:rsid w:val="001F64A4"/>
    <w:rsid w:val="001F788D"/>
    <w:rsid w:val="00201DC7"/>
    <w:rsid w:val="00202892"/>
    <w:rsid w:val="00204639"/>
    <w:rsid w:val="00204706"/>
    <w:rsid w:val="00205507"/>
    <w:rsid w:val="00206A7D"/>
    <w:rsid w:val="002073A4"/>
    <w:rsid w:val="00207410"/>
    <w:rsid w:val="002112E8"/>
    <w:rsid w:val="002114A8"/>
    <w:rsid w:val="002114B5"/>
    <w:rsid w:val="00211D67"/>
    <w:rsid w:val="00212671"/>
    <w:rsid w:val="00213231"/>
    <w:rsid w:val="002140FF"/>
    <w:rsid w:val="0021437A"/>
    <w:rsid w:val="002149EE"/>
    <w:rsid w:val="00217512"/>
    <w:rsid w:val="00217C89"/>
    <w:rsid w:val="00220040"/>
    <w:rsid w:val="00220337"/>
    <w:rsid w:val="00221CDA"/>
    <w:rsid w:val="0022250D"/>
    <w:rsid w:val="00224255"/>
    <w:rsid w:val="002250DE"/>
    <w:rsid w:val="0022562D"/>
    <w:rsid w:val="00225D62"/>
    <w:rsid w:val="002315D6"/>
    <w:rsid w:val="00233298"/>
    <w:rsid w:val="00233D99"/>
    <w:rsid w:val="00234C1A"/>
    <w:rsid w:val="00235A54"/>
    <w:rsid w:val="00236200"/>
    <w:rsid w:val="0023720D"/>
    <w:rsid w:val="00237433"/>
    <w:rsid w:val="002402A5"/>
    <w:rsid w:val="002442BF"/>
    <w:rsid w:val="0024502B"/>
    <w:rsid w:val="002469AB"/>
    <w:rsid w:val="00252F01"/>
    <w:rsid w:val="00253373"/>
    <w:rsid w:val="00254343"/>
    <w:rsid w:val="00264C12"/>
    <w:rsid w:val="002654CB"/>
    <w:rsid w:val="00265771"/>
    <w:rsid w:val="002657FB"/>
    <w:rsid w:val="0026654E"/>
    <w:rsid w:val="0026754E"/>
    <w:rsid w:val="002712B5"/>
    <w:rsid w:val="002734D5"/>
    <w:rsid w:val="0027529E"/>
    <w:rsid w:val="00275838"/>
    <w:rsid w:val="00275860"/>
    <w:rsid w:val="00275953"/>
    <w:rsid w:val="00275AE4"/>
    <w:rsid w:val="0028145E"/>
    <w:rsid w:val="00282C2A"/>
    <w:rsid w:val="002833B8"/>
    <w:rsid w:val="00283E7C"/>
    <w:rsid w:val="00284BE8"/>
    <w:rsid w:val="00286449"/>
    <w:rsid w:val="00290920"/>
    <w:rsid w:val="00291281"/>
    <w:rsid w:val="002916EF"/>
    <w:rsid w:val="0029192C"/>
    <w:rsid w:val="00293569"/>
    <w:rsid w:val="002A0303"/>
    <w:rsid w:val="002A0E52"/>
    <w:rsid w:val="002A1A14"/>
    <w:rsid w:val="002A29EE"/>
    <w:rsid w:val="002A31C0"/>
    <w:rsid w:val="002A5663"/>
    <w:rsid w:val="002A703B"/>
    <w:rsid w:val="002A79DB"/>
    <w:rsid w:val="002A7B61"/>
    <w:rsid w:val="002B0C2D"/>
    <w:rsid w:val="002B1196"/>
    <w:rsid w:val="002B136E"/>
    <w:rsid w:val="002B1586"/>
    <w:rsid w:val="002B1AD3"/>
    <w:rsid w:val="002B1E22"/>
    <w:rsid w:val="002B21B5"/>
    <w:rsid w:val="002B3D9D"/>
    <w:rsid w:val="002B4116"/>
    <w:rsid w:val="002B446E"/>
    <w:rsid w:val="002B480C"/>
    <w:rsid w:val="002B4CAB"/>
    <w:rsid w:val="002B4DB8"/>
    <w:rsid w:val="002B5A10"/>
    <w:rsid w:val="002C02AB"/>
    <w:rsid w:val="002C0777"/>
    <w:rsid w:val="002C0D5F"/>
    <w:rsid w:val="002C1D42"/>
    <w:rsid w:val="002C2103"/>
    <w:rsid w:val="002C2B08"/>
    <w:rsid w:val="002C32E3"/>
    <w:rsid w:val="002C3B3A"/>
    <w:rsid w:val="002C46A1"/>
    <w:rsid w:val="002C4CD8"/>
    <w:rsid w:val="002C5382"/>
    <w:rsid w:val="002C563A"/>
    <w:rsid w:val="002C62E2"/>
    <w:rsid w:val="002C7ECD"/>
    <w:rsid w:val="002D0315"/>
    <w:rsid w:val="002D118E"/>
    <w:rsid w:val="002D1209"/>
    <w:rsid w:val="002D20CE"/>
    <w:rsid w:val="002D266E"/>
    <w:rsid w:val="002D3AF3"/>
    <w:rsid w:val="002D3BD9"/>
    <w:rsid w:val="002D557B"/>
    <w:rsid w:val="002D56AA"/>
    <w:rsid w:val="002D6523"/>
    <w:rsid w:val="002D725B"/>
    <w:rsid w:val="002D7D8A"/>
    <w:rsid w:val="002E12D8"/>
    <w:rsid w:val="002E290C"/>
    <w:rsid w:val="002E2BD4"/>
    <w:rsid w:val="002E3BD1"/>
    <w:rsid w:val="002E53DF"/>
    <w:rsid w:val="002E5C1C"/>
    <w:rsid w:val="002E7627"/>
    <w:rsid w:val="002F07A1"/>
    <w:rsid w:val="002F130C"/>
    <w:rsid w:val="002F1548"/>
    <w:rsid w:val="002F18D5"/>
    <w:rsid w:val="002F1C2C"/>
    <w:rsid w:val="002F273A"/>
    <w:rsid w:val="002F2998"/>
    <w:rsid w:val="002F34E5"/>
    <w:rsid w:val="002F574C"/>
    <w:rsid w:val="002F7F0B"/>
    <w:rsid w:val="003033D4"/>
    <w:rsid w:val="0030360A"/>
    <w:rsid w:val="00304825"/>
    <w:rsid w:val="00306898"/>
    <w:rsid w:val="00310F75"/>
    <w:rsid w:val="003119BB"/>
    <w:rsid w:val="00312675"/>
    <w:rsid w:val="0031308E"/>
    <w:rsid w:val="00314588"/>
    <w:rsid w:val="003148CE"/>
    <w:rsid w:val="00315ADF"/>
    <w:rsid w:val="003169E0"/>
    <w:rsid w:val="00316EE7"/>
    <w:rsid w:val="00320561"/>
    <w:rsid w:val="0032063C"/>
    <w:rsid w:val="00321554"/>
    <w:rsid w:val="003222A4"/>
    <w:rsid w:val="00323722"/>
    <w:rsid w:val="00323B8B"/>
    <w:rsid w:val="00324224"/>
    <w:rsid w:val="003246D4"/>
    <w:rsid w:val="00326411"/>
    <w:rsid w:val="00331D3C"/>
    <w:rsid w:val="00332008"/>
    <w:rsid w:val="00332632"/>
    <w:rsid w:val="003326DA"/>
    <w:rsid w:val="00333282"/>
    <w:rsid w:val="003336F4"/>
    <w:rsid w:val="00333A14"/>
    <w:rsid w:val="003358E3"/>
    <w:rsid w:val="00336025"/>
    <w:rsid w:val="00336BC0"/>
    <w:rsid w:val="00340792"/>
    <w:rsid w:val="00341543"/>
    <w:rsid w:val="00341C9F"/>
    <w:rsid w:val="003459A7"/>
    <w:rsid w:val="00345B9E"/>
    <w:rsid w:val="00346E03"/>
    <w:rsid w:val="00346EFD"/>
    <w:rsid w:val="003472A8"/>
    <w:rsid w:val="003478D5"/>
    <w:rsid w:val="00350C17"/>
    <w:rsid w:val="00350D8C"/>
    <w:rsid w:val="00352996"/>
    <w:rsid w:val="00353A70"/>
    <w:rsid w:val="00354190"/>
    <w:rsid w:val="0035422C"/>
    <w:rsid w:val="00354CD8"/>
    <w:rsid w:val="00355EA8"/>
    <w:rsid w:val="0035646C"/>
    <w:rsid w:val="003564BB"/>
    <w:rsid w:val="00357010"/>
    <w:rsid w:val="003620D4"/>
    <w:rsid w:val="00364719"/>
    <w:rsid w:val="003655F9"/>
    <w:rsid w:val="00365E3B"/>
    <w:rsid w:val="003660CC"/>
    <w:rsid w:val="003663AD"/>
    <w:rsid w:val="00366515"/>
    <w:rsid w:val="00366F1D"/>
    <w:rsid w:val="00367251"/>
    <w:rsid w:val="00367F9B"/>
    <w:rsid w:val="00373002"/>
    <w:rsid w:val="00375ABB"/>
    <w:rsid w:val="0038056C"/>
    <w:rsid w:val="00380DB6"/>
    <w:rsid w:val="00383F5B"/>
    <w:rsid w:val="003914CE"/>
    <w:rsid w:val="003914F0"/>
    <w:rsid w:val="00392D15"/>
    <w:rsid w:val="00393FFF"/>
    <w:rsid w:val="003968ED"/>
    <w:rsid w:val="003A251C"/>
    <w:rsid w:val="003A3171"/>
    <w:rsid w:val="003A4010"/>
    <w:rsid w:val="003A596F"/>
    <w:rsid w:val="003A597E"/>
    <w:rsid w:val="003A762B"/>
    <w:rsid w:val="003B138C"/>
    <w:rsid w:val="003B148E"/>
    <w:rsid w:val="003B341F"/>
    <w:rsid w:val="003B3997"/>
    <w:rsid w:val="003B563F"/>
    <w:rsid w:val="003B6887"/>
    <w:rsid w:val="003B6C91"/>
    <w:rsid w:val="003C0F72"/>
    <w:rsid w:val="003C10F7"/>
    <w:rsid w:val="003C2AF7"/>
    <w:rsid w:val="003C3808"/>
    <w:rsid w:val="003C6566"/>
    <w:rsid w:val="003C6AE9"/>
    <w:rsid w:val="003C6E88"/>
    <w:rsid w:val="003C6F0E"/>
    <w:rsid w:val="003C748A"/>
    <w:rsid w:val="003C784F"/>
    <w:rsid w:val="003C7BAF"/>
    <w:rsid w:val="003D102F"/>
    <w:rsid w:val="003D3D5F"/>
    <w:rsid w:val="003D4DFC"/>
    <w:rsid w:val="003D6FFE"/>
    <w:rsid w:val="003D7ED3"/>
    <w:rsid w:val="003E14E0"/>
    <w:rsid w:val="003E1B7B"/>
    <w:rsid w:val="003E29E0"/>
    <w:rsid w:val="003E38B1"/>
    <w:rsid w:val="003E3D1C"/>
    <w:rsid w:val="003E4582"/>
    <w:rsid w:val="003E4812"/>
    <w:rsid w:val="003E5BC6"/>
    <w:rsid w:val="003E6B60"/>
    <w:rsid w:val="003E76EC"/>
    <w:rsid w:val="003E780B"/>
    <w:rsid w:val="003F0DA7"/>
    <w:rsid w:val="003F0E73"/>
    <w:rsid w:val="003F28C8"/>
    <w:rsid w:val="003F339C"/>
    <w:rsid w:val="003F40A4"/>
    <w:rsid w:val="003F4466"/>
    <w:rsid w:val="003F7B33"/>
    <w:rsid w:val="004013DB"/>
    <w:rsid w:val="00401672"/>
    <w:rsid w:val="00401A51"/>
    <w:rsid w:val="00401A6B"/>
    <w:rsid w:val="00401D89"/>
    <w:rsid w:val="00402590"/>
    <w:rsid w:val="00402738"/>
    <w:rsid w:val="00402D82"/>
    <w:rsid w:val="004030AA"/>
    <w:rsid w:val="00404B67"/>
    <w:rsid w:val="00404D21"/>
    <w:rsid w:val="00406C2B"/>
    <w:rsid w:val="00410911"/>
    <w:rsid w:val="00411BBC"/>
    <w:rsid w:val="004130EE"/>
    <w:rsid w:val="00414EEE"/>
    <w:rsid w:val="00415A94"/>
    <w:rsid w:val="00415B9D"/>
    <w:rsid w:val="00415C43"/>
    <w:rsid w:val="00416D88"/>
    <w:rsid w:val="00417492"/>
    <w:rsid w:val="00417746"/>
    <w:rsid w:val="00420434"/>
    <w:rsid w:val="00420F92"/>
    <w:rsid w:val="00420FC7"/>
    <w:rsid w:val="00421851"/>
    <w:rsid w:val="00422A8E"/>
    <w:rsid w:val="00424A4B"/>
    <w:rsid w:val="00425B30"/>
    <w:rsid w:val="00426C99"/>
    <w:rsid w:val="00427CB3"/>
    <w:rsid w:val="004302AA"/>
    <w:rsid w:val="00432052"/>
    <w:rsid w:val="004334BC"/>
    <w:rsid w:val="004340EC"/>
    <w:rsid w:val="00434B10"/>
    <w:rsid w:val="004374A9"/>
    <w:rsid w:val="00437B57"/>
    <w:rsid w:val="004424B6"/>
    <w:rsid w:val="0044441A"/>
    <w:rsid w:val="00446057"/>
    <w:rsid w:val="004539DF"/>
    <w:rsid w:val="004547A0"/>
    <w:rsid w:val="0045516D"/>
    <w:rsid w:val="00455381"/>
    <w:rsid w:val="004557FC"/>
    <w:rsid w:val="004567D0"/>
    <w:rsid w:val="00456E49"/>
    <w:rsid w:val="00457B20"/>
    <w:rsid w:val="00457B5A"/>
    <w:rsid w:val="00460B2B"/>
    <w:rsid w:val="00463228"/>
    <w:rsid w:val="00463815"/>
    <w:rsid w:val="00464E5D"/>
    <w:rsid w:val="00465829"/>
    <w:rsid w:val="00467129"/>
    <w:rsid w:val="004675C2"/>
    <w:rsid w:val="00467A12"/>
    <w:rsid w:val="004704A4"/>
    <w:rsid w:val="00470EF2"/>
    <w:rsid w:val="0047121A"/>
    <w:rsid w:val="00471E76"/>
    <w:rsid w:val="00472AB7"/>
    <w:rsid w:val="00475BA4"/>
    <w:rsid w:val="00482A7F"/>
    <w:rsid w:val="00482CA6"/>
    <w:rsid w:val="00483A6D"/>
    <w:rsid w:val="004846B5"/>
    <w:rsid w:val="004852EC"/>
    <w:rsid w:val="00485A29"/>
    <w:rsid w:val="00486646"/>
    <w:rsid w:val="004869DD"/>
    <w:rsid w:val="00491806"/>
    <w:rsid w:val="004933D6"/>
    <w:rsid w:val="00493488"/>
    <w:rsid w:val="00493BA8"/>
    <w:rsid w:val="00493E0E"/>
    <w:rsid w:val="00497570"/>
    <w:rsid w:val="004A09BB"/>
    <w:rsid w:val="004A2369"/>
    <w:rsid w:val="004A2698"/>
    <w:rsid w:val="004A45C7"/>
    <w:rsid w:val="004A514C"/>
    <w:rsid w:val="004A58A8"/>
    <w:rsid w:val="004A5DCB"/>
    <w:rsid w:val="004B0300"/>
    <w:rsid w:val="004B0532"/>
    <w:rsid w:val="004B2FE3"/>
    <w:rsid w:val="004B351F"/>
    <w:rsid w:val="004B4C3C"/>
    <w:rsid w:val="004B4D6B"/>
    <w:rsid w:val="004B7AAA"/>
    <w:rsid w:val="004C0550"/>
    <w:rsid w:val="004C0855"/>
    <w:rsid w:val="004C12B0"/>
    <w:rsid w:val="004C3FF6"/>
    <w:rsid w:val="004C45D8"/>
    <w:rsid w:val="004C4A2A"/>
    <w:rsid w:val="004C5994"/>
    <w:rsid w:val="004C5BB5"/>
    <w:rsid w:val="004C60DC"/>
    <w:rsid w:val="004C77D1"/>
    <w:rsid w:val="004D030B"/>
    <w:rsid w:val="004D0441"/>
    <w:rsid w:val="004D1CE0"/>
    <w:rsid w:val="004D1F40"/>
    <w:rsid w:val="004D2F26"/>
    <w:rsid w:val="004D398C"/>
    <w:rsid w:val="004E069B"/>
    <w:rsid w:val="004E0AB1"/>
    <w:rsid w:val="004E2319"/>
    <w:rsid w:val="004E328B"/>
    <w:rsid w:val="004E33BB"/>
    <w:rsid w:val="004E3DFF"/>
    <w:rsid w:val="004E4B37"/>
    <w:rsid w:val="004E5480"/>
    <w:rsid w:val="004E54E4"/>
    <w:rsid w:val="004E5BD4"/>
    <w:rsid w:val="004E68AD"/>
    <w:rsid w:val="004E714E"/>
    <w:rsid w:val="004E729F"/>
    <w:rsid w:val="004E7848"/>
    <w:rsid w:val="004E7B21"/>
    <w:rsid w:val="004E7F30"/>
    <w:rsid w:val="004F0C09"/>
    <w:rsid w:val="004F0F8F"/>
    <w:rsid w:val="004F302C"/>
    <w:rsid w:val="004F32C2"/>
    <w:rsid w:val="004F41CD"/>
    <w:rsid w:val="004F42C3"/>
    <w:rsid w:val="004F484A"/>
    <w:rsid w:val="004F56F5"/>
    <w:rsid w:val="004F5985"/>
    <w:rsid w:val="004F5A01"/>
    <w:rsid w:val="004F5A50"/>
    <w:rsid w:val="004F7FB5"/>
    <w:rsid w:val="00502438"/>
    <w:rsid w:val="00502FD7"/>
    <w:rsid w:val="005031E7"/>
    <w:rsid w:val="00503FE3"/>
    <w:rsid w:val="0050719D"/>
    <w:rsid w:val="00507529"/>
    <w:rsid w:val="0050770E"/>
    <w:rsid w:val="0050778E"/>
    <w:rsid w:val="00507ECB"/>
    <w:rsid w:val="00511747"/>
    <w:rsid w:val="005120AB"/>
    <w:rsid w:val="005121D6"/>
    <w:rsid w:val="00513855"/>
    <w:rsid w:val="005148A8"/>
    <w:rsid w:val="00515B84"/>
    <w:rsid w:val="0051606B"/>
    <w:rsid w:val="00516661"/>
    <w:rsid w:val="00516D86"/>
    <w:rsid w:val="00517C0A"/>
    <w:rsid w:val="00517C9C"/>
    <w:rsid w:val="00521599"/>
    <w:rsid w:val="0052235E"/>
    <w:rsid w:val="00522951"/>
    <w:rsid w:val="00523EFF"/>
    <w:rsid w:val="005263FC"/>
    <w:rsid w:val="005272C8"/>
    <w:rsid w:val="005274EB"/>
    <w:rsid w:val="005326EB"/>
    <w:rsid w:val="00533844"/>
    <w:rsid w:val="0053449E"/>
    <w:rsid w:val="00534C7E"/>
    <w:rsid w:val="00534DCC"/>
    <w:rsid w:val="00536C49"/>
    <w:rsid w:val="0054329B"/>
    <w:rsid w:val="005445FA"/>
    <w:rsid w:val="00546D69"/>
    <w:rsid w:val="0055264B"/>
    <w:rsid w:val="00552C07"/>
    <w:rsid w:val="0055328A"/>
    <w:rsid w:val="00553E99"/>
    <w:rsid w:val="00554691"/>
    <w:rsid w:val="00554DF1"/>
    <w:rsid w:val="005554AD"/>
    <w:rsid w:val="005569E0"/>
    <w:rsid w:val="00556DC8"/>
    <w:rsid w:val="00560186"/>
    <w:rsid w:val="00560546"/>
    <w:rsid w:val="00561902"/>
    <w:rsid w:val="00561B93"/>
    <w:rsid w:val="00561FB2"/>
    <w:rsid w:val="00563257"/>
    <w:rsid w:val="00563884"/>
    <w:rsid w:val="00563904"/>
    <w:rsid w:val="0056495A"/>
    <w:rsid w:val="00564E4E"/>
    <w:rsid w:val="00567C0B"/>
    <w:rsid w:val="005703CD"/>
    <w:rsid w:val="00570A95"/>
    <w:rsid w:val="00571092"/>
    <w:rsid w:val="005719FC"/>
    <w:rsid w:val="00571EF5"/>
    <w:rsid w:val="00572E74"/>
    <w:rsid w:val="00573239"/>
    <w:rsid w:val="00573EE8"/>
    <w:rsid w:val="0057755F"/>
    <w:rsid w:val="005800D7"/>
    <w:rsid w:val="00580287"/>
    <w:rsid w:val="00580D88"/>
    <w:rsid w:val="00581471"/>
    <w:rsid w:val="00581879"/>
    <w:rsid w:val="00581F9B"/>
    <w:rsid w:val="00583FED"/>
    <w:rsid w:val="00584574"/>
    <w:rsid w:val="00584674"/>
    <w:rsid w:val="00584F17"/>
    <w:rsid w:val="00585795"/>
    <w:rsid w:val="0058595D"/>
    <w:rsid w:val="00585973"/>
    <w:rsid w:val="00585B27"/>
    <w:rsid w:val="0058645B"/>
    <w:rsid w:val="0058725D"/>
    <w:rsid w:val="00587A2F"/>
    <w:rsid w:val="005915EB"/>
    <w:rsid w:val="0059239D"/>
    <w:rsid w:val="00595D1B"/>
    <w:rsid w:val="00596405"/>
    <w:rsid w:val="00596C22"/>
    <w:rsid w:val="005A27A1"/>
    <w:rsid w:val="005A328F"/>
    <w:rsid w:val="005A3631"/>
    <w:rsid w:val="005A3ED5"/>
    <w:rsid w:val="005A454D"/>
    <w:rsid w:val="005A5B23"/>
    <w:rsid w:val="005A5E50"/>
    <w:rsid w:val="005A688D"/>
    <w:rsid w:val="005A71F8"/>
    <w:rsid w:val="005A786A"/>
    <w:rsid w:val="005A7A14"/>
    <w:rsid w:val="005B150C"/>
    <w:rsid w:val="005B1E02"/>
    <w:rsid w:val="005B3677"/>
    <w:rsid w:val="005B498C"/>
    <w:rsid w:val="005B5EA9"/>
    <w:rsid w:val="005B6674"/>
    <w:rsid w:val="005B6BA1"/>
    <w:rsid w:val="005B717E"/>
    <w:rsid w:val="005B7307"/>
    <w:rsid w:val="005B7BD9"/>
    <w:rsid w:val="005C0ADE"/>
    <w:rsid w:val="005C2A2E"/>
    <w:rsid w:val="005C30AA"/>
    <w:rsid w:val="005C37B8"/>
    <w:rsid w:val="005C5144"/>
    <w:rsid w:val="005C68EB"/>
    <w:rsid w:val="005D10AA"/>
    <w:rsid w:val="005D252C"/>
    <w:rsid w:val="005D32C0"/>
    <w:rsid w:val="005D3764"/>
    <w:rsid w:val="005D3F08"/>
    <w:rsid w:val="005D5D6D"/>
    <w:rsid w:val="005E0990"/>
    <w:rsid w:val="005E0A82"/>
    <w:rsid w:val="005E27A0"/>
    <w:rsid w:val="005E438B"/>
    <w:rsid w:val="005E52F6"/>
    <w:rsid w:val="005E6A64"/>
    <w:rsid w:val="005E7B20"/>
    <w:rsid w:val="005E7C2A"/>
    <w:rsid w:val="005E7CA4"/>
    <w:rsid w:val="005F39FC"/>
    <w:rsid w:val="005F5ED4"/>
    <w:rsid w:val="005F7B4D"/>
    <w:rsid w:val="005F7DBD"/>
    <w:rsid w:val="006003CA"/>
    <w:rsid w:val="00601ABA"/>
    <w:rsid w:val="00602F9D"/>
    <w:rsid w:val="00603DE1"/>
    <w:rsid w:val="00603F60"/>
    <w:rsid w:val="00604778"/>
    <w:rsid w:val="00605A14"/>
    <w:rsid w:val="006063AC"/>
    <w:rsid w:val="0060764B"/>
    <w:rsid w:val="006121F1"/>
    <w:rsid w:val="00614CE2"/>
    <w:rsid w:val="00614FB0"/>
    <w:rsid w:val="00616C55"/>
    <w:rsid w:val="006170EA"/>
    <w:rsid w:val="00617DAA"/>
    <w:rsid w:val="00620F08"/>
    <w:rsid w:val="00622C8E"/>
    <w:rsid w:val="00622CA7"/>
    <w:rsid w:val="006234B9"/>
    <w:rsid w:val="0062402B"/>
    <w:rsid w:val="0062482A"/>
    <w:rsid w:val="00624E75"/>
    <w:rsid w:val="00625AF1"/>
    <w:rsid w:val="00626E43"/>
    <w:rsid w:val="006304A2"/>
    <w:rsid w:val="00630970"/>
    <w:rsid w:val="00630D28"/>
    <w:rsid w:val="006313EA"/>
    <w:rsid w:val="00631F97"/>
    <w:rsid w:val="00636C3D"/>
    <w:rsid w:val="00637949"/>
    <w:rsid w:val="00642C4F"/>
    <w:rsid w:val="00643A73"/>
    <w:rsid w:val="006462CA"/>
    <w:rsid w:val="00650A37"/>
    <w:rsid w:val="00650DED"/>
    <w:rsid w:val="006511DB"/>
    <w:rsid w:val="00651898"/>
    <w:rsid w:val="00652013"/>
    <w:rsid w:val="0065241A"/>
    <w:rsid w:val="00652ADE"/>
    <w:rsid w:val="00653D27"/>
    <w:rsid w:val="006548B0"/>
    <w:rsid w:val="006549DB"/>
    <w:rsid w:val="00656142"/>
    <w:rsid w:val="00656593"/>
    <w:rsid w:val="00661C9E"/>
    <w:rsid w:val="00662673"/>
    <w:rsid w:val="00662F16"/>
    <w:rsid w:val="00663513"/>
    <w:rsid w:val="00664405"/>
    <w:rsid w:val="0066751F"/>
    <w:rsid w:val="006675A6"/>
    <w:rsid w:val="00671B35"/>
    <w:rsid w:val="00671C50"/>
    <w:rsid w:val="00674CBC"/>
    <w:rsid w:val="006761AE"/>
    <w:rsid w:val="00676BFB"/>
    <w:rsid w:val="006776C9"/>
    <w:rsid w:val="00677EC4"/>
    <w:rsid w:val="006801E6"/>
    <w:rsid w:val="006821F2"/>
    <w:rsid w:val="00682369"/>
    <w:rsid w:val="00683231"/>
    <w:rsid w:val="00683F30"/>
    <w:rsid w:val="00684709"/>
    <w:rsid w:val="006847A6"/>
    <w:rsid w:val="0068562C"/>
    <w:rsid w:val="00685B2A"/>
    <w:rsid w:val="006870D3"/>
    <w:rsid w:val="00687816"/>
    <w:rsid w:val="00690023"/>
    <w:rsid w:val="00690263"/>
    <w:rsid w:val="00692438"/>
    <w:rsid w:val="00692AF0"/>
    <w:rsid w:val="00694A67"/>
    <w:rsid w:val="00694A9D"/>
    <w:rsid w:val="00695E64"/>
    <w:rsid w:val="0069649B"/>
    <w:rsid w:val="00697145"/>
    <w:rsid w:val="006A1A6F"/>
    <w:rsid w:val="006A2BAC"/>
    <w:rsid w:val="006A34A0"/>
    <w:rsid w:val="006A60B6"/>
    <w:rsid w:val="006A6462"/>
    <w:rsid w:val="006A6EEA"/>
    <w:rsid w:val="006A76FB"/>
    <w:rsid w:val="006A7FE3"/>
    <w:rsid w:val="006B0213"/>
    <w:rsid w:val="006B09EB"/>
    <w:rsid w:val="006B0DAB"/>
    <w:rsid w:val="006B1276"/>
    <w:rsid w:val="006B1D69"/>
    <w:rsid w:val="006B2A65"/>
    <w:rsid w:val="006B30AF"/>
    <w:rsid w:val="006B342F"/>
    <w:rsid w:val="006B3A43"/>
    <w:rsid w:val="006B4666"/>
    <w:rsid w:val="006B480D"/>
    <w:rsid w:val="006B627D"/>
    <w:rsid w:val="006B66FA"/>
    <w:rsid w:val="006B798E"/>
    <w:rsid w:val="006C00BC"/>
    <w:rsid w:val="006C1DA9"/>
    <w:rsid w:val="006C209F"/>
    <w:rsid w:val="006C2C5C"/>
    <w:rsid w:val="006C373B"/>
    <w:rsid w:val="006C6C80"/>
    <w:rsid w:val="006C77E7"/>
    <w:rsid w:val="006D122D"/>
    <w:rsid w:val="006D1E09"/>
    <w:rsid w:val="006D2216"/>
    <w:rsid w:val="006D2A06"/>
    <w:rsid w:val="006D2CDE"/>
    <w:rsid w:val="006D3409"/>
    <w:rsid w:val="006D3867"/>
    <w:rsid w:val="006D3971"/>
    <w:rsid w:val="006D3C0D"/>
    <w:rsid w:val="006D4948"/>
    <w:rsid w:val="006D5044"/>
    <w:rsid w:val="006D5220"/>
    <w:rsid w:val="006D5A9D"/>
    <w:rsid w:val="006D772F"/>
    <w:rsid w:val="006D7D41"/>
    <w:rsid w:val="006E0738"/>
    <w:rsid w:val="006E3405"/>
    <w:rsid w:val="006E35E3"/>
    <w:rsid w:val="006E3707"/>
    <w:rsid w:val="006E40B8"/>
    <w:rsid w:val="006E5451"/>
    <w:rsid w:val="006E5C22"/>
    <w:rsid w:val="006F0E4B"/>
    <w:rsid w:val="006F1563"/>
    <w:rsid w:val="006F35EE"/>
    <w:rsid w:val="006F3B71"/>
    <w:rsid w:val="006F3ECB"/>
    <w:rsid w:val="006F585C"/>
    <w:rsid w:val="006F612B"/>
    <w:rsid w:val="006F6741"/>
    <w:rsid w:val="00702266"/>
    <w:rsid w:val="0070261D"/>
    <w:rsid w:val="00703417"/>
    <w:rsid w:val="0070462B"/>
    <w:rsid w:val="00705412"/>
    <w:rsid w:val="00706200"/>
    <w:rsid w:val="00706AF5"/>
    <w:rsid w:val="007078DA"/>
    <w:rsid w:val="00707BD2"/>
    <w:rsid w:val="007119DE"/>
    <w:rsid w:val="00712385"/>
    <w:rsid w:val="0071259E"/>
    <w:rsid w:val="007126AB"/>
    <w:rsid w:val="00712805"/>
    <w:rsid w:val="00713647"/>
    <w:rsid w:val="00713F13"/>
    <w:rsid w:val="00714988"/>
    <w:rsid w:val="00714AF5"/>
    <w:rsid w:val="00714B34"/>
    <w:rsid w:val="00714F4E"/>
    <w:rsid w:val="00715229"/>
    <w:rsid w:val="007161C1"/>
    <w:rsid w:val="0071652A"/>
    <w:rsid w:val="00717046"/>
    <w:rsid w:val="00717D7D"/>
    <w:rsid w:val="00720000"/>
    <w:rsid w:val="007224C1"/>
    <w:rsid w:val="00727B54"/>
    <w:rsid w:val="00730887"/>
    <w:rsid w:val="00731839"/>
    <w:rsid w:val="00732047"/>
    <w:rsid w:val="00732341"/>
    <w:rsid w:val="007336EF"/>
    <w:rsid w:val="00734B8C"/>
    <w:rsid w:val="007350C8"/>
    <w:rsid w:val="007355B0"/>
    <w:rsid w:val="00735A3D"/>
    <w:rsid w:val="00736265"/>
    <w:rsid w:val="0073667B"/>
    <w:rsid w:val="00740D75"/>
    <w:rsid w:val="00741C98"/>
    <w:rsid w:val="00743206"/>
    <w:rsid w:val="0074357A"/>
    <w:rsid w:val="00743D5E"/>
    <w:rsid w:val="007448B0"/>
    <w:rsid w:val="00744AC1"/>
    <w:rsid w:val="007478B5"/>
    <w:rsid w:val="00747DB2"/>
    <w:rsid w:val="00747FEA"/>
    <w:rsid w:val="00751634"/>
    <w:rsid w:val="00751FF4"/>
    <w:rsid w:val="007531E7"/>
    <w:rsid w:val="00753CB8"/>
    <w:rsid w:val="0075417F"/>
    <w:rsid w:val="00754654"/>
    <w:rsid w:val="00754D05"/>
    <w:rsid w:val="00754EFB"/>
    <w:rsid w:val="00756736"/>
    <w:rsid w:val="00756A92"/>
    <w:rsid w:val="00757C39"/>
    <w:rsid w:val="007600F4"/>
    <w:rsid w:val="007606A1"/>
    <w:rsid w:val="007608A4"/>
    <w:rsid w:val="00761888"/>
    <w:rsid w:val="00761E77"/>
    <w:rsid w:val="00763496"/>
    <w:rsid w:val="00763853"/>
    <w:rsid w:val="00764314"/>
    <w:rsid w:val="007654B3"/>
    <w:rsid w:val="00765E39"/>
    <w:rsid w:val="00766A94"/>
    <w:rsid w:val="00767E7D"/>
    <w:rsid w:val="00770A89"/>
    <w:rsid w:val="00770AC6"/>
    <w:rsid w:val="00770B42"/>
    <w:rsid w:val="007724E5"/>
    <w:rsid w:val="007731EF"/>
    <w:rsid w:val="0077368F"/>
    <w:rsid w:val="0077406F"/>
    <w:rsid w:val="0078178B"/>
    <w:rsid w:val="00782C94"/>
    <w:rsid w:val="00783943"/>
    <w:rsid w:val="00783CB1"/>
    <w:rsid w:val="007847F9"/>
    <w:rsid w:val="00784CBA"/>
    <w:rsid w:val="00787FE8"/>
    <w:rsid w:val="007928A2"/>
    <w:rsid w:val="00792C76"/>
    <w:rsid w:val="0079440E"/>
    <w:rsid w:val="00795220"/>
    <w:rsid w:val="00795B6E"/>
    <w:rsid w:val="007973C8"/>
    <w:rsid w:val="007A155E"/>
    <w:rsid w:val="007A168E"/>
    <w:rsid w:val="007A183E"/>
    <w:rsid w:val="007A184F"/>
    <w:rsid w:val="007A207D"/>
    <w:rsid w:val="007A259B"/>
    <w:rsid w:val="007A4867"/>
    <w:rsid w:val="007A613A"/>
    <w:rsid w:val="007A65B4"/>
    <w:rsid w:val="007B0038"/>
    <w:rsid w:val="007B01FF"/>
    <w:rsid w:val="007B0BD8"/>
    <w:rsid w:val="007B190C"/>
    <w:rsid w:val="007B2D4A"/>
    <w:rsid w:val="007B4503"/>
    <w:rsid w:val="007B46F4"/>
    <w:rsid w:val="007B697A"/>
    <w:rsid w:val="007B76D2"/>
    <w:rsid w:val="007C1231"/>
    <w:rsid w:val="007C1448"/>
    <w:rsid w:val="007C2CC2"/>
    <w:rsid w:val="007C3A42"/>
    <w:rsid w:val="007C5BDE"/>
    <w:rsid w:val="007C6D80"/>
    <w:rsid w:val="007C7530"/>
    <w:rsid w:val="007C7990"/>
    <w:rsid w:val="007D0C96"/>
    <w:rsid w:val="007D0FB9"/>
    <w:rsid w:val="007D1693"/>
    <w:rsid w:val="007D2216"/>
    <w:rsid w:val="007D314B"/>
    <w:rsid w:val="007D390E"/>
    <w:rsid w:val="007D3C3F"/>
    <w:rsid w:val="007D3F5B"/>
    <w:rsid w:val="007D56E6"/>
    <w:rsid w:val="007D7E0A"/>
    <w:rsid w:val="007E0377"/>
    <w:rsid w:val="007E13DD"/>
    <w:rsid w:val="007E4A23"/>
    <w:rsid w:val="007E4D42"/>
    <w:rsid w:val="007E5C77"/>
    <w:rsid w:val="007E5F75"/>
    <w:rsid w:val="007E6315"/>
    <w:rsid w:val="007E6DFE"/>
    <w:rsid w:val="007F435B"/>
    <w:rsid w:val="007F4C06"/>
    <w:rsid w:val="007F4C86"/>
    <w:rsid w:val="007F6514"/>
    <w:rsid w:val="007F6A7A"/>
    <w:rsid w:val="007F748E"/>
    <w:rsid w:val="007F7B55"/>
    <w:rsid w:val="00800E6A"/>
    <w:rsid w:val="00801BD8"/>
    <w:rsid w:val="0080351F"/>
    <w:rsid w:val="00804748"/>
    <w:rsid w:val="00804E08"/>
    <w:rsid w:val="00806A08"/>
    <w:rsid w:val="00806DA5"/>
    <w:rsid w:val="00806DB3"/>
    <w:rsid w:val="008073BB"/>
    <w:rsid w:val="0081098F"/>
    <w:rsid w:val="00811DD1"/>
    <w:rsid w:val="0081250B"/>
    <w:rsid w:val="00813981"/>
    <w:rsid w:val="0081447E"/>
    <w:rsid w:val="008165A5"/>
    <w:rsid w:val="008166FA"/>
    <w:rsid w:val="00816E67"/>
    <w:rsid w:val="00817EDB"/>
    <w:rsid w:val="00820BC2"/>
    <w:rsid w:val="00820FEF"/>
    <w:rsid w:val="00821866"/>
    <w:rsid w:val="008233B5"/>
    <w:rsid w:val="00824419"/>
    <w:rsid w:val="00824A4F"/>
    <w:rsid w:val="00824AA9"/>
    <w:rsid w:val="00826E0F"/>
    <w:rsid w:val="0082789F"/>
    <w:rsid w:val="00827DF0"/>
    <w:rsid w:val="00830CA3"/>
    <w:rsid w:val="008316A9"/>
    <w:rsid w:val="00831AD0"/>
    <w:rsid w:val="00832887"/>
    <w:rsid w:val="00834AD6"/>
    <w:rsid w:val="0084003C"/>
    <w:rsid w:val="008410F1"/>
    <w:rsid w:val="00841E0C"/>
    <w:rsid w:val="00844A6A"/>
    <w:rsid w:val="00844E5C"/>
    <w:rsid w:val="00845688"/>
    <w:rsid w:val="00845A70"/>
    <w:rsid w:val="00847448"/>
    <w:rsid w:val="008476A2"/>
    <w:rsid w:val="00847701"/>
    <w:rsid w:val="00850F71"/>
    <w:rsid w:val="00852A49"/>
    <w:rsid w:val="00853541"/>
    <w:rsid w:val="008569DF"/>
    <w:rsid w:val="00856F59"/>
    <w:rsid w:val="0085722D"/>
    <w:rsid w:val="008574CA"/>
    <w:rsid w:val="00857773"/>
    <w:rsid w:val="00857A3B"/>
    <w:rsid w:val="0086021B"/>
    <w:rsid w:val="00860516"/>
    <w:rsid w:val="00861331"/>
    <w:rsid w:val="00861A51"/>
    <w:rsid w:val="00861BDD"/>
    <w:rsid w:val="00862004"/>
    <w:rsid w:val="00864C51"/>
    <w:rsid w:val="00865392"/>
    <w:rsid w:val="00865CCA"/>
    <w:rsid w:val="00865F94"/>
    <w:rsid w:val="0086657B"/>
    <w:rsid w:val="008668B2"/>
    <w:rsid w:val="00866E80"/>
    <w:rsid w:val="00867662"/>
    <w:rsid w:val="008708F2"/>
    <w:rsid w:val="00870CAC"/>
    <w:rsid w:val="00871BD6"/>
    <w:rsid w:val="008758AF"/>
    <w:rsid w:val="00875B0F"/>
    <w:rsid w:val="0088097A"/>
    <w:rsid w:val="008816F0"/>
    <w:rsid w:val="0088288E"/>
    <w:rsid w:val="00884996"/>
    <w:rsid w:val="008861D5"/>
    <w:rsid w:val="008906D0"/>
    <w:rsid w:val="00892279"/>
    <w:rsid w:val="00892BD8"/>
    <w:rsid w:val="00892D9A"/>
    <w:rsid w:val="008954BF"/>
    <w:rsid w:val="00895A33"/>
    <w:rsid w:val="00896040"/>
    <w:rsid w:val="00896B16"/>
    <w:rsid w:val="00897360"/>
    <w:rsid w:val="00897F30"/>
    <w:rsid w:val="008A09D2"/>
    <w:rsid w:val="008A127D"/>
    <w:rsid w:val="008A1CD6"/>
    <w:rsid w:val="008A1F54"/>
    <w:rsid w:val="008A2650"/>
    <w:rsid w:val="008A43F4"/>
    <w:rsid w:val="008A7EDA"/>
    <w:rsid w:val="008B11E3"/>
    <w:rsid w:val="008B42D7"/>
    <w:rsid w:val="008B479B"/>
    <w:rsid w:val="008B539E"/>
    <w:rsid w:val="008B573B"/>
    <w:rsid w:val="008B59E3"/>
    <w:rsid w:val="008B6380"/>
    <w:rsid w:val="008B67AE"/>
    <w:rsid w:val="008B68A7"/>
    <w:rsid w:val="008B6ACB"/>
    <w:rsid w:val="008B7673"/>
    <w:rsid w:val="008B7795"/>
    <w:rsid w:val="008B7823"/>
    <w:rsid w:val="008C1484"/>
    <w:rsid w:val="008C46B9"/>
    <w:rsid w:val="008C4F83"/>
    <w:rsid w:val="008C4FE4"/>
    <w:rsid w:val="008C5F4B"/>
    <w:rsid w:val="008C6492"/>
    <w:rsid w:val="008D1FD0"/>
    <w:rsid w:val="008D20A9"/>
    <w:rsid w:val="008D2501"/>
    <w:rsid w:val="008D35AC"/>
    <w:rsid w:val="008D3ED1"/>
    <w:rsid w:val="008D4352"/>
    <w:rsid w:val="008D4BA2"/>
    <w:rsid w:val="008D5275"/>
    <w:rsid w:val="008D52D1"/>
    <w:rsid w:val="008D648C"/>
    <w:rsid w:val="008D77B6"/>
    <w:rsid w:val="008D7AED"/>
    <w:rsid w:val="008D7C4D"/>
    <w:rsid w:val="008E1BB6"/>
    <w:rsid w:val="008E3FD5"/>
    <w:rsid w:val="008E439E"/>
    <w:rsid w:val="008E4527"/>
    <w:rsid w:val="008E4AA3"/>
    <w:rsid w:val="008E7535"/>
    <w:rsid w:val="008E7CEB"/>
    <w:rsid w:val="008F15C7"/>
    <w:rsid w:val="008F29D8"/>
    <w:rsid w:val="008F3C98"/>
    <w:rsid w:val="008F5CAA"/>
    <w:rsid w:val="008F5F54"/>
    <w:rsid w:val="008F609D"/>
    <w:rsid w:val="008F778F"/>
    <w:rsid w:val="009012F6"/>
    <w:rsid w:val="00901E9A"/>
    <w:rsid w:val="00903C11"/>
    <w:rsid w:val="00905081"/>
    <w:rsid w:val="00906762"/>
    <w:rsid w:val="0090785E"/>
    <w:rsid w:val="0091103E"/>
    <w:rsid w:val="0091181D"/>
    <w:rsid w:val="00912BAB"/>
    <w:rsid w:val="0091324D"/>
    <w:rsid w:val="0091368A"/>
    <w:rsid w:val="00913904"/>
    <w:rsid w:val="00914A1D"/>
    <w:rsid w:val="0091544C"/>
    <w:rsid w:val="00921793"/>
    <w:rsid w:val="009224C5"/>
    <w:rsid w:val="00923EC4"/>
    <w:rsid w:val="009248A1"/>
    <w:rsid w:val="00924B6C"/>
    <w:rsid w:val="00925E41"/>
    <w:rsid w:val="00926F16"/>
    <w:rsid w:val="00927345"/>
    <w:rsid w:val="00927E47"/>
    <w:rsid w:val="009325AB"/>
    <w:rsid w:val="00932C91"/>
    <w:rsid w:val="0093331D"/>
    <w:rsid w:val="0093342F"/>
    <w:rsid w:val="00933C89"/>
    <w:rsid w:val="00933DD4"/>
    <w:rsid w:val="009377F9"/>
    <w:rsid w:val="00937AA0"/>
    <w:rsid w:val="00941467"/>
    <w:rsid w:val="0094262A"/>
    <w:rsid w:val="0094440F"/>
    <w:rsid w:val="00944AFB"/>
    <w:rsid w:val="009450CC"/>
    <w:rsid w:val="00945647"/>
    <w:rsid w:val="00945FDC"/>
    <w:rsid w:val="00946FC9"/>
    <w:rsid w:val="009515A8"/>
    <w:rsid w:val="00951630"/>
    <w:rsid w:val="00951A9F"/>
    <w:rsid w:val="009541EC"/>
    <w:rsid w:val="0095507D"/>
    <w:rsid w:val="009555E0"/>
    <w:rsid w:val="009608E1"/>
    <w:rsid w:val="009617BD"/>
    <w:rsid w:val="00963ACA"/>
    <w:rsid w:val="009653E3"/>
    <w:rsid w:val="009678DD"/>
    <w:rsid w:val="00967B7F"/>
    <w:rsid w:val="009711E5"/>
    <w:rsid w:val="00971BD3"/>
    <w:rsid w:val="0097470A"/>
    <w:rsid w:val="00976891"/>
    <w:rsid w:val="009776B9"/>
    <w:rsid w:val="00977C79"/>
    <w:rsid w:val="009804FE"/>
    <w:rsid w:val="00982461"/>
    <w:rsid w:val="0098330F"/>
    <w:rsid w:val="00983986"/>
    <w:rsid w:val="00984315"/>
    <w:rsid w:val="009857E5"/>
    <w:rsid w:val="00987807"/>
    <w:rsid w:val="00987903"/>
    <w:rsid w:val="00987B38"/>
    <w:rsid w:val="009900CC"/>
    <w:rsid w:val="00991AE8"/>
    <w:rsid w:val="00992305"/>
    <w:rsid w:val="009938ED"/>
    <w:rsid w:val="0099435D"/>
    <w:rsid w:val="009952F4"/>
    <w:rsid w:val="0099564B"/>
    <w:rsid w:val="00997962"/>
    <w:rsid w:val="009A0770"/>
    <w:rsid w:val="009A2B98"/>
    <w:rsid w:val="009A2DA7"/>
    <w:rsid w:val="009A2F20"/>
    <w:rsid w:val="009A3260"/>
    <w:rsid w:val="009A3892"/>
    <w:rsid w:val="009A42D3"/>
    <w:rsid w:val="009A4CA7"/>
    <w:rsid w:val="009A6318"/>
    <w:rsid w:val="009A6537"/>
    <w:rsid w:val="009A6B09"/>
    <w:rsid w:val="009B057B"/>
    <w:rsid w:val="009B0CB5"/>
    <w:rsid w:val="009B1204"/>
    <w:rsid w:val="009B1D1B"/>
    <w:rsid w:val="009B276A"/>
    <w:rsid w:val="009B2C0E"/>
    <w:rsid w:val="009B2C10"/>
    <w:rsid w:val="009B30B6"/>
    <w:rsid w:val="009B47A8"/>
    <w:rsid w:val="009B5B17"/>
    <w:rsid w:val="009B700D"/>
    <w:rsid w:val="009B7C13"/>
    <w:rsid w:val="009C0155"/>
    <w:rsid w:val="009C0DFB"/>
    <w:rsid w:val="009C1688"/>
    <w:rsid w:val="009C37CA"/>
    <w:rsid w:val="009C393D"/>
    <w:rsid w:val="009C3CD5"/>
    <w:rsid w:val="009C41B0"/>
    <w:rsid w:val="009C42FD"/>
    <w:rsid w:val="009C6217"/>
    <w:rsid w:val="009C6C7F"/>
    <w:rsid w:val="009C708D"/>
    <w:rsid w:val="009D0638"/>
    <w:rsid w:val="009D24A7"/>
    <w:rsid w:val="009D2BD3"/>
    <w:rsid w:val="009D5D9E"/>
    <w:rsid w:val="009D633C"/>
    <w:rsid w:val="009E0343"/>
    <w:rsid w:val="009E1D65"/>
    <w:rsid w:val="009E2418"/>
    <w:rsid w:val="009E3062"/>
    <w:rsid w:val="009E30A6"/>
    <w:rsid w:val="009E3103"/>
    <w:rsid w:val="009E3149"/>
    <w:rsid w:val="009E4414"/>
    <w:rsid w:val="009E44F0"/>
    <w:rsid w:val="009E46FA"/>
    <w:rsid w:val="009E547F"/>
    <w:rsid w:val="009E60E1"/>
    <w:rsid w:val="009E627B"/>
    <w:rsid w:val="009E6768"/>
    <w:rsid w:val="009E7E3C"/>
    <w:rsid w:val="009F1B2C"/>
    <w:rsid w:val="009F326F"/>
    <w:rsid w:val="009F3921"/>
    <w:rsid w:val="009F5AF0"/>
    <w:rsid w:val="009F747C"/>
    <w:rsid w:val="009F74D8"/>
    <w:rsid w:val="009F7F69"/>
    <w:rsid w:val="00A001BE"/>
    <w:rsid w:val="00A004AC"/>
    <w:rsid w:val="00A00552"/>
    <w:rsid w:val="00A019F3"/>
    <w:rsid w:val="00A03034"/>
    <w:rsid w:val="00A036F6"/>
    <w:rsid w:val="00A03FDA"/>
    <w:rsid w:val="00A05E88"/>
    <w:rsid w:val="00A122CE"/>
    <w:rsid w:val="00A13CB4"/>
    <w:rsid w:val="00A14C6D"/>
    <w:rsid w:val="00A15A5E"/>
    <w:rsid w:val="00A17453"/>
    <w:rsid w:val="00A17AE4"/>
    <w:rsid w:val="00A201B1"/>
    <w:rsid w:val="00A20667"/>
    <w:rsid w:val="00A206D1"/>
    <w:rsid w:val="00A23AE9"/>
    <w:rsid w:val="00A24520"/>
    <w:rsid w:val="00A2460F"/>
    <w:rsid w:val="00A25B79"/>
    <w:rsid w:val="00A25DC0"/>
    <w:rsid w:val="00A277D2"/>
    <w:rsid w:val="00A27B1B"/>
    <w:rsid w:val="00A27B73"/>
    <w:rsid w:val="00A30ACF"/>
    <w:rsid w:val="00A345D7"/>
    <w:rsid w:val="00A372D8"/>
    <w:rsid w:val="00A40146"/>
    <w:rsid w:val="00A40798"/>
    <w:rsid w:val="00A41F92"/>
    <w:rsid w:val="00A42754"/>
    <w:rsid w:val="00A42C6B"/>
    <w:rsid w:val="00A4302C"/>
    <w:rsid w:val="00A434B7"/>
    <w:rsid w:val="00A45A19"/>
    <w:rsid w:val="00A46064"/>
    <w:rsid w:val="00A46D85"/>
    <w:rsid w:val="00A50A92"/>
    <w:rsid w:val="00A50DB3"/>
    <w:rsid w:val="00A51802"/>
    <w:rsid w:val="00A51A0A"/>
    <w:rsid w:val="00A52E20"/>
    <w:rsid w:val="00A53573"/>
    <w:rsid w:val="00A54939"/>
    <w:rsid w:val="00A54B8C"/>
    <w:rsid w:val="00A57037"/>
    <w:rsid w:val="00A57A67"/>
    <w:rsid w:val="00A60152"/>
    <w:rsid w:val="00A62155"/>
    <w:rsid w:val="00A6334A"/>
    <w:rsid w:val="00A65FD8"/>
    <w:rsid w:val="00A66C81"/>
    <w:rsid w:val="00A6712D"/>
    <w:rsid w:val="00A67343"/>
    <w:rsid w:val="00A703EE"/>
    <w:rsid w:val="00A70EB7"/>
    <w:rsid w:val="00A71818"/>
    <w:rsid w:val="00A72D8C"/>
    <w:rsid w:val="00A7393B"/>
    <w:rsid w:val="00A7502D"/>
    <w:rsid w:val="00A7671B"/>
    <w:rsid w:val="00A770CC"/>
    <w:rsid w:val="00A8013E"/>
    <w:rsid w:val="00A8047B"/>
    <w:rsid w:val="00A805C0"/>
    <w:rsid w:val="00A80750"/>
    <w:rsid w:val="00A80F94"/>
    <w:rsid w:val="00A8117D"/>
    <w:rsid w:val="00A8123B"/>
    <w:rsid w:val="00A81C00"/>
    <w:rsid w:val="00A82ECC"/>
    <w:rsid w:val="00A82F6B"/>
    <w:rsid w:val="00A831F7"/>
    <w:rsid w:val="00A85AC8"/>
    <w:rsid w:val="00A85EAB"/>
    <w:rsid w:val="00A85F5D"/>
    <w:rsid w:val="00A87574"/>
    <w:rsid w:val="00A87D5E"/>
    <w:rsid w:val="00A87E9F"/>
    <w:rsid w:val="00A92C2E"/>
    <w:rsid w:val="00A92DC4"/>
    <w:rsid w:val="00A93C69"/>
    <w:rsid w:val="00A95399"/>
    <w:rsid w:val="00A96EA6"/>
    <w:rsid w:val="00AA084B"/>
    <w:rsid w:val="00AA20D4"/>
    <w:rsid w:val="00AA3D7D"/>
    <w:rsid w:val="00AA6793"/>
    <w:rsid w:val="00AA7240"/>
    <w:rsid w:val="00AB0454"/>
    <w:rsid w:val="00AB23C7"/>
    <w:rsid w:val="00AB39C1"/>
    <w:rsid w:val="00AB49AF"/>
    <w:rsid w:val="00AC0C79"/>
    <w:rsid w:val="00AC1974"/>
    <w:rsid w:val="00AC1EB5"/>
    <w:rsid w:val="00AC2915"/>
    <w:rsid w:val="00AC445C"/>
    <w:rsid w:val="00AC5669"/>
    <w:rsid w:val="00AC5876"/>
    <w:rsid w:val="00AC5C00"/>
    <w:rsid w:val="00AC6DCF"/>
    <w:rsid w:val="00AD0F8F"/>
    <w:rsid w:val="00AD2E9A"/>
    <w:rsid w:val="00AD314A"/>
    <w:rsid w:val="00AD3824"/>
    <w:rsid w:val="00AD3D12"/>
    <w:rsid w:val="00AD6370"/>
    <w:rsid w:val="00AD6BE7"/>
    <w:rsid w:val="00AD7BA7"/>
    <w:rsid w:val="00AE00BF"/>
    <w:rsid w:val="00AE0309"/>
    <w:rsid w:val="00AE0C2D"/>
    <w:rsid w:val="00AE22F9"/>
    <w:rsid w:val="00AE75A3"/>
    <w:rsid w:val="00AF14DE"/>
    <w:rsid w:val="00AF3137"/>
    <w:rsid w:val="00AF5645"/>
    <w:rsid w:val="00AF758A"/>
    <w:rsid w:val="00AF791D"/>
    <w:rsid w:val="00B037F9"/>
    <w:rsid w:val="00B03902"/>
    <w:rsid w:val="00B04AC8"/>
    <w:rsid w:val="00B0502F"/>
    <w:rsid w:val="00B05100"/>
    <w:rsid w:val="00B057DF"/>
    <w:rsid w:val="00B05EBC"/>
    <w:rsid w:val="00B07570"/>
    <w:rsid w:val="00B07B60"/>
    <w:rsid w:val="00B10FCD"/>
    <w:rsid w:val="00B11D88"/>
    <w:rsid w:val="00B12A35"/>
    <w:rsid w:val="00B1482E"/>
    <w:rsid w:val="00B148C6"/>
    <w:rsid w:val="00B16C75"/>
    <w:rsid w:val="00B17E9B"/>
    <w:rsid w:val="00B217DB"/>
    <w:rsid w:val="00B220E9"/>
    <w:rsid w:val="00B22304"/>
    <w:rsid w:val="00B22471"/>
    <w:rsid w:val="00B22AF6"/>
    <w:rsid w:val="00B237FB"/>
    <w:rsid w:val="00B249D3"/>
    <w:rsid w:val="00B25037"/>
    <w:rsid w:val="00B25366"/>
    <w:rsid w:val="00B25D26"/>
    <w:rsid w:val="00B26DCD"/>
    <w:rsid w:val="00B27503"/>
    <w:rsid w:val="00B30F42"/>
    <w:rsid w:val="00B31A8E"/>
    <w:rsid w:val="00B33FEE"/>
    <w:rsid w:val="00B34123"/>
    <w:rsid w:val="00B34F61"/>
    <w:rsid w:val="00B35BCC"/>
    <w:rsid w:val="00B35DC3"/>
    <w:rsid w:val="00B3701C"/>
    <w:rsid w:val="00B3780B"/>
    <w:rsid w:val="00B37F87"/>
    <w:rsid w:val="00B40946"/>
    <w:rsid w:val="00B40EA6"/>
    <w:rsid w:val="00B42AAA"/>
    <w:rsid w:val="00B42EA0"/>
    <w:rsid w:val="00B42F21"/>
    <w:rsid w:val="00B4441F"/>
    <w:rsid w:val="00B457EB"/>
    <w:rsid w:val="00B462E9"/>
    <w:rsid w:val="00B46901"/>
    <w:rsid w:val="00B47949"/>
    <w:rsid w:val="00B51418"/>
    <w:rsid w:val="00B53055"/>
    <w:rsid w:val="00B534A8"/>
    <w:rsid w:val="00B53D4A"/>
    <w:rsid w:val="00B54128"/>
    <w:rsid w:val="00B55E18"/>
    <w:rsid w:val="00B564DF"/>
    <w:rsid w:val="00B5787B"/>
    <w:rsid w:val="00B601D5"/>
    <w:rsid w:val="00B63638"/>
    <w:rsid w:val="00B636E7"/>
    <w:rsid w:val="00B64376"/>
    <w:rsid w:val="00B64A5A"/>
    <w:rsid w:val="00B65162"/>
    <w:rsid w:val="00B6594C"/>
    <w:rsid w:val="00B700EE"/>
    <w:rsid w:val="00B72200"/>
    <w:rsid w:val="00B740F9"/>
    <w:rsid w:val="00B748A5"/>
    <w:rsid w:val="00B74A79"/>
    <w:rsid w:val="00B74CC0"/>
    <w:rsid w:val="00B75413"/>
    <w:rsid w:val="00B75B03"/>
    <w:rsid w:val="00B7740F"/>
    <w:rsid w:val="00B805D7"/>
    <w:rsid w:val="00B8313B"/>
    <w:rsid w:val="00B835E9"/>
    <w:rsid w:val="00B84583"/>
    <w:rsid w:val="00B84691"/>
    <w:rsid w:val="00B859B2"/>
    <w:rsid w:val="00B87FF0"/>
    <w:rsid w:val="00B9078B"/>
    <w:rsid w:val="00B934E9"/>
    <w:rsid w:val="00B95BDD"/>
    <w:rsid w:val="00B96EC2"/>
    <w:rsid w:val="00BA0ADF"/>
    <w:rsid w:val="00BA2A53"/>
    <w:rsid w:val="00BB01A5"/>
    <w:rsid w:val="00BB1C17"/>
    <w:rsid w:val="00BB24F1"/>
    <w:rsid w:val="00BB2E78"/>
    <w:rsid w:val="00BB5A67"/>
    <w:rsid w:val="00BB5AC1"/>
    <w:rsid w:val="00BC004F"/>
    <w:rsid w:val="00BC0988"/>
    <w:rsid w:val="00BC0F15"/>
    <w:rsid w:val="00BC10E5"/>
    <w:rsid w:val="00BC18B0"/>
    <w:rsid w:val="00BC1AF1"/>
    <w:rsid w:val="00BC2125"/>
    <w:rsid w:val="00BC3AF1"/>
    <w:rsid w:val="00BC4ED6"/>
    <w:rsid w:val="00BC6B74"/>
    <w:rsid w:val="00BC6FF4"/>
    <w:rsid w:val="00BC769B"/>
    <w:rsid w:val="00BD1506"/>
    <w:rsid w:val="00BD1F01"/>
    <w:rsid w:val="00BD3B09"/>
    <w:rsid w:val="00BD6020"/>
    <w:rsid w:val="00BD78DF"/>
    <w:rsid w:val="00BD79E2"/>
    <w:rsid w:val="00BE030E"/>
    <w:rsid w:val="00BE086C"/>
    <w:rsid w:val="00BE1076"/>
    <w:rsid w:val="00BE1A3D"/>
    <w:rsid w:val="00BE5743"/>
    <w:rsid w:val="00BE647D"/>
    <w:rsid w:val="00BE7540"/>
    <w:rsid w:val="00BE789C"/>
    <w:rsid w:val="00BF15DF"/>
    <w:rsid w:val="00BF1FD0"/>
    <w:rsid w:val="00BF32EE"/>
    <w:rsid w:val="00BF3D4D"/>
    <w:rsid w:val="00BF3E6E"/>
    <w:rsid w:val="00BF60EA"/>
    <w:rsid w:val="00BF7394"/>
    <w:rsid w:val="00C01340"/>
    <w:rsid w:val="00C02B34"/>
    <w:rsid w:val="00C02CA9"/>
    <w:rsid w:val="00C03C10"/>
    <w:rsid w:val="00C047EA"/>
    <w:rsid w:val="00C05D44"/>
    <w:rsid w:val="00C073E6"/>
    <w:rsid w:val="00C10849"/>
    <w:rsid w:val="00C10E09"/>
    <w:rsid w:val="00C11019"/>
    <w:rsid w:val="00C11315"/>
    <w:rsid w:val="00C13B77"/>
    <w:rsid w:val="00C14E79"/>
    <w:rsid w:val="00C15600"/>
    <w:rsid w:val="00C15C40"/>
    <w:rsid w:val="00C15F08"/>
    <w:rsid w:val="00C167DD"/>
    <w:rsid w:val="00C16C7C"/>
    <w:rsid w:val="00C1702A"/>
    <w:rsid w:val="00C17500"/>
    <w:rsid w:val="00C1761E"/>
    <w:rsid w:val="00C2247F"/>
    <w:rsid w:val="00C22521"/>
    <w:rsid w:val="00C25BF1"/>
    <w:rsid w:val="00C26275"/>
    <w:rsid w:val="00C2694D"/>
    <w:rsid w:val="00C26AF6"/>
    <w:rsid w:val="00C27218"/>
    <w:rsid w:val="00C300AD"/>
    <w:rsid w:val="00C30A66"/>
    <w:rsid w:val="00C348F2"/>
    <w:rsid w:val="00C37D37"/>
    <w:rsid w:val="00C444D9"/>
    <w:rsid w:val="00C45086"/>
    <w:rsid w:val="00C461C7"/>
    <w:rsid w:val="00C46873"/>
    <w:rsid w:val="00C4769B"/>
    <w:rsid w:val="00C53FAD"/>
    <w:rsid w:val="00C54F8B"/>
    <w:rsid w:val="00C57456"/>
    <w:rsid w:val="00C60008"/>
    <w:rsid w:val="00C611CD"/>
    <w:rsid w:val="00C61310"/>
    <w:rsid w:val="00C62926"/>
    <w:rsid w:val="00C637E4"/>
    <w:rsid w:val="00C6442A"/>
    <w:rsid w:val="00C652F2"/>
    <w:rsid w:val="00C65709"/>
    <w:rsid w:val="00C65829"/>
    <w:rsid w:val="00C659A9"/>
    <w:rsid w:val="00C67925"/>
    <w:rsid w:val="00C67A71"/>
    <w:rsid w:val="00C67ABD"/>
    <w:rsid w:val="00C67DB7"/>
    <w:rsid w:val="00C70E60"/>
    <w:rsid w:val="00C710A0"/>
    <w:rsid w:val="00C71D91"/>
    <w:rsid w:val="00C73404"/>
    <w:rsid w:val="00C74B9B"/>
    <w:rsid w:val="00C74F2B"/>
    <w:rsid w:val="00C76B02"/>
    <w:rsid w:val="00C8392D"/>
    <w:rsid w:val="00C91D25"/>
    <w:rsid w:val="00C925C1"/>
    <w:rsid w:val="00C93257"/>
    <w:rsid w:val="00C93FCA"/>
    <w:rsid w:val="00C94899"/>
    <w:rsid w:val="00C94C63"/>
    <w:rsid w:val="00CA14E1"/>
    <w:rsid w:val="00CA1B9B"/>
    <w:rsid w:val="00CA1DB4"/>
    <w:rsid w:val="00CA2181"/>
    <w:rsid w:val="00CA4E4F"/>
    <w:rsid w:val="00CA4FB7"/>
    <w:rsid w:val="00CA5060"/>
    <w:rsid w:val="00CA5441"/>
    <w:rsid w:val="00CA6180"/>
    <w:rsid w:val="00CB0EBC"/>
    <w:rsid w:val="00CB1581"/>
    <w:rsid w:val="00CB1D44"/>
    <w:rsid w:val="00CB3734"/>
    <w:rsid w:val="00CB376E"/>
    <w:rsid w:val="00CB3D54"/>
    <w:rsid w:val="00CB4579"/>
    <w:rsid w:val="00CB45F9"/>
    <w:rsid w:val="00CB4FD8"/>
    <w:rsid w:val="00CB5841"/>
    <w:rsid w:val="00CB6556"/>
    <w:rsid w:val="00CB78D7"/>
    <w:rsid w:val="00CC03CC"/>
    <w:rsid w:val="00CC1073"/>
    <w:rsid w:val="00CC2313"/>
    <w:rsid w:val="00CC24D6"/>
    <w:rsid w:val="00CC29AE"/>
    <w:rsid w:val="00CC3176"/>
    <w:rsid w:val="00CC3616"/>
    <w:rsid w:val="00CC46FD"/>
    <w:rsid w:val="00CC6587"/>
    <w:rsid w:val="00CD031E"/>
    <w:rsid w:val="00CD0807"/>
    <w:rsid w:val="00CD20BD"/>
    <w:rsid w:val="00CD2885"/>
    <w:rsid w:val="00CD4A2B"/>
    <w:rsid w:val="00CD5EDC"/>
    <w:rsid w:val="00CD7055"/>
    <w:rsid w:val="00CD75B7"/>
    <w:rsid w:val="00CE02BD"/>
    <w:rsid w:val="00CE07B7"/>
    <w:rsid w:val="00CE19BA"/>
    <w:rsid w:val="00CE523C"/>
    <w:rsid w:val="00CE59BF"/>
    <w:rsid w:val="00CF08FC"/>
    <w:rsid w:val="00CF117E"/>
    <w:rsid w:val="00CF28E9"/>
    <w:rsid w:val="00CF2D25"/>
    <w:rsid w:val="00CF3586"/>
    <w:rsid w:val="00CF4131"/>
    <w:rsid w:val="00CF5651"/>
    <w:rsid w:val="00CF5E7E"/>
    <w:rsid w:val="00CF6071"/>
    <w:rsid w:val="00CF60E6"/>
    <w:rsid w:val="00CF7A84"/>
    <w:rsid w:val="00CF7E15"/>
    <w:rsid w:val="00D0059A"/>
    <w:rsid w:val="00D00DE6"/>
    <w:rsid w:val="00D0122B"/>
    <w:rsid w:val="00D01978"/>
    <w:rsid w:val="00D023B6"/>
    <w:rsid w:val="00D02E52"/>
    <w:rsid w:val="00D03843"/>
    <w:rsid w:val="00D038FD"/>
    <w:rsid w:val="00D039A2"/>
    <w:rsid w:val="00D0434C"/>
    <w:rsid w:val="00D05197"/>
    <w:rsid w:val="00D067E8"/>
    <w:rsid w:val="00D06D4F"/>
    <w:rsid w:val="00D06DDB"/>
    <w:rsid w:val="00D123E7"/>
    <w:rsid w:val="00D13BAF"/>
    <w:rsid w:val="00D1404E"/>
    <w:rsid w:val="00D14474"/>
    <w:rsid w:val="00D17892"/>
    <w:rsid w:val="00D17F90"/>
    <w:rsid w:val="00D200AA"/>
    <w:rsid w:val="00D21171"/>
    <w:rsid w:val="00D22B7C"/>
    <w:rsid w:val="00D23D69"/>
    <w:rsid w:val="00D23F05"/>
    <w:rsid w:val="00D26F2A"/>
    <w:rsid w:val="00D32005"/>
    <w:rsid w:val="00D32870"/>
    <w:rsid w:val="00D33EA3"/>
    <w:rsid w:val="00D34A1A"/>
    <w:rsid w:val="00D3552A"/>
    <w:rsid w:val="00D375C1"/>
    <w:rsid w:val="00D37693"/>
    <w:rsid w:val="00D400F5"/>
    <w:rsid w:val="00D4202A"/>
    <w:rsid w:val="00D42F3F"/>
    <w:rsid w:val="00D51707"/>
    <w:rsid w:val="00D51854"/>
    <w:rsid w:val="00D51DBE"/>
    <w:rsid w:val="00D523A0"/>
    <w:rsid w:val="00D548EC"/>
    <w:rsid w:val="00D55031"/>
    <w:rsid w:val="00D554D5"/>
    <w:rsid w:val="00D5557C"/>
    <w:rsid w:val="00D555F6"/>
    <w:rsid w:val="00D600C4"/>
    <w:rsid w:val="00D602F9"/>
    <w:rsid w:val="00D61774"/>
    <w:rsid w:val="00D64323"/>
    <w:rsid w:val="00D64B36"/>
    <w:rsid w:val="00D65A40"/>
    <w:rsid w:val="00D66D5D"/>
    <w:rsid w:val="00D6714A"/>
    <w:rsid w:val="00D676AA"/>
    <w:rsid w:val="00D677C4"/>
    <w:rsid w:val="00D70190"/>
    <w:rsid w:val="00D71436"/>
    <w:rsid w:val="00D73694"/>
    <w:rsid w:val="00D750BB"/>
    <w:rsid w:val="00D7515F"/>
    <w:rsid w:val="00D754CD"/>
    <w:rsid w:val="00D759A1"/>
    <w:rsid w:val="00D759F5"/>
    <w:rsid w:val="00D768AC"/>
    <w:rsid w:val="00D774C9"/>
    <w:rsid w:val="00D80268"/>
    <w:rsid w:val="00D8191D"/>
    <w:rsid w:val="00D827AE"/>
    <w:rsid w:val="00D836FB"/>
    <w:rsid w:val="00D8436F"/>
    <w:rsid w:val="00D84D5E"/>
    <w:rsid w:val="00D8778F"/>
    <w:rsid w:val="00D9194C"/>
    <w:rsid w:val="00D91F8B"/>
    <w:rsid w:val="00D923A2"/>
    <w:rsid w:val="00D932BF"/>
    <w:rsid w:val="00D9431B"/>
    <w:rsid w:val="00D955F5"/>
    <w:rsid w:val="00D96009"/>
    <w:rsid w:val="00DA025A"/>
    <w:rsid w:val="00DA0DA2"/>
    <w:rsid w:val="00DA117C"/>
    <w:rsid w:val="00DA18B5"/>
    <w:rsid w:val="00DA2BBE"/>
    <w:rsid w:val="00DA2FC4"/>
    <w:rsid w:val="00DA3056"/>
    <w:rsid w:val="00DA6077"/>
    <w:rsid w:val="00DA6AA0"/>
    <w:rsid w:val="00DA6DE0"/>
    <w:rsid w:val="00DA7394"/>
    <w:rsid w:val="00DA76C5"/>
    <w:rsid w:val="00DB004A"/>
    <w:rsid w:val="00DB0590"/>
    <w:rsid w:val="00DB0864"/>
    <w:rsid w:val="00DB0900"/>
    <w:rsid w:val="00DB285F"/>
    <w:rsid w:val="00DB3B45"/>
    <w:rsid w:val="00DB3CB5"/>
    <w:rsid w:val="00DB4A49"/>
    <w:rsid w:val="00DB611E"/>
    <w:rsid w:val="00DB7489"/>
    <w:rsid w:val="00DB7A3E"/>
    <w:rsid w:val="00DB7CCF"/>
    <w:rsid w:val="00DC0117"/>
    <w:rsid w:val="00DC0E93"/>
    <w:rsid w:val="00DC10B3"/>
    <w:rsid w:val="00DC1DCC"/>
    <w:rsid w:val="00DC3A3B"/>
    <w:rsid w:val="00DC562C"/>
    <w:rsid w:val="00DC71B9"/>
    <w:rsid w:val="00DD2B39"/>
    <w:rsid w:val="00DD3778"/>
    <w:rsid w:val="00DD3DCE"/>
    <w:rsid w:val="00DD512E"/>
    <w:rsid w:val="00DD6783"/>
    <w:rsid w:val="00DD6DBE"/>
    <w:rsid w:val="00DE1C05"/>
    <w:rsid w:val="00DE2B66"/>
    <w:rsid w:val="00DE2C19"/>
    <w:rsid w:val="00DE32CF"/>
    <w:rsid w:val="00DE4516"/>
    <w:rsid w:val="00DE6B5B"/>
    <w:rsid w:val="00DF0C1D"/>
    <w:rsid w:val="00DF12F3"/>
    <w:rsid w:val="00DF19F3"/>
    <w:rsid w:val="00DF1CBE"/>
    <w:rsid w:val="00DF2B4F"/>
    <w:rsid w:val="00DF3639"/>
    <w:rsid w:val="00DF37F5"/>
    <w:rsid w:val="00DF40EF"/>
    <w:rsid w:val="00DF49F6"/>
    <w:rsid w:val="00DF5045"/>
    <w:rsid w:val="00DF5DF4"/>
    <w:rsid w:val="00DF5E88"/>
    <w:rsid w:val="00DF7051"/>
    <w:rsid w:val="00DF70B4"/>
    <w:rsid w:val="00E00431"/>
    <w:rsid w:val="00E0091A"/>
    <w:rsid w:val="00E00C57"/>
    <w:rsid w:val="00E03B68"/>
    <w:rsid w:val="00E053D3"/>
    <w:rsid w:val="00E07093"/>
    <w:rsid w:val="00E1118C"/>
    <w:rsid w:val="00E119E5"/>
    <w:rsid w:val="00E14CF8"/>
    <w:rsid w:val="00E15D9A"/>
    <w:rsid w:val="00E1616D"/>
    <w:rsid w:val="00E17090"/>
    <w:rsid w:val="00E2047F"/>
    <w:rsid w:val="00E207A6"/>
    <w:rsid w:val="00E21A7E"/>
    <w:rsid w:val="00E23632"/>
    <w:rsid w:val="00E236C0"/>
    <w:rsid w:val="00E2514A"/>
    <w:rsid w:val="00E26237"/>
    <w:rsid w:val="00E26801"/>
    <w:rsid w:val="00E2768A"/>
    <w:rsid w:val="00E30BE6"/>
    <w:rsid w:val="00E34529"/>
    <w:rsid w:val="00E362B3"/>
    <w:rsid w:val="00E37DED"/>
    <w:rsid w:val="00E40004"/>
    <w:rsid w:val="00E40256"/>
    <w:rsid w:val="00E40D59"/>
    <w:rsid w:val="00E4114B"/>
    <w:rsid w:val="00E41D9A"/>
    <w:rsid w:val="00E4238D"/>
    <w:rsid w:val="00E431FB"/>
    <w:rsid w:val="00E4556D"/>
    <w:rsid w:val="00E45D6E"/>
    <w:rsid w:val="00E45DDF"/>
    <w:rsid w:val="00E47CB1"/>
    <w:rsid w:val="00E47D75"/>
    <w:rsid w:val="00E50302"/>
    <w:rsid w:val="00E50A69"/>
    <w:rsid w:val="00E50C6D"/>
    <w:rsid w:val="00E52D26"/>
    <w:rsid w:val="00E53E3C"/>
    <w:rsid w:val="00E54A1D"/>
    <w:rsid w:val="00E54AEE"/>
    <w:rsid w:val="00E55649"/>
    <w:rsid w:val="00E56681"/>
    <w:rsid w:val="00E57F0C"/>
    <w:rsid w:val="00E612E2"/>
    <w:rsid w:val="00E6279E"/>
    <w:rsid w:val="00E631D4"/>
    <w:rsid w:val="00E6435C"/>
    <w:rsid w:val="00E650D5"/>
    <w:rsid w:val="00E65EA3"/>
    <w:rsid w:val="00E663C0"/>
    <w:rsid w:val="00E7088A"/>
    <w:rsid w:val="00E71412"/>
    <w:rsid w:val="00E715FF"/>
    <w:rsid w:val="00E719D1"/>
    <w:rsid w:val="00E720D8"/>
    <w:rsid w:val="00E73B69"/>
    <w:rsid w:val="00E7556B"/>
    <w:rsid w:val="00E75C09"/>
    <w:rsid w:val="00E768D9"/>
    <w:rsid w:val="00E76A00"/>
    <w:rsid w:val="00E80345"/>
    <w:rsid w:val="00E80A8E"/>
    <w:rsid w:val="00E81367"/>
    <w:rsid w:val="00E81458"/>
    <w:rsid w:val="00E821DE"/>
    <w:rsid w:val="00E823A9"/>
    <w:rsid w:val="00E8267C"/>
    <w:rsid w:val="00E83478"/>
    <w:rsid w:val="00E84025"/>
    <w:rsid w:val="00E84127"/>
    <w:rsid w:val="00E844C9"/>
    <w:rsid w:val="00E844F9"/>
    <w:rsid w:val="00E86117"/>
    <w:rsid w:val="00E86BA7"/>
    <w:rsid w:val="00E911F6"/>
    <w:rsid w:val="00E9217C"/>
    <w:rsid w:val="00E937FD"/>
    <w:rsid w:val="00E93B73"/>
    <w:rsid w:val="00E9469F"/>
    <w:rsid w:val="00E94BCF"/>
    <w:rsid w:val="00E959E4"/>
    <w:rsid w:val="00EA092A"/>
    <w:rsid w:val="00EA18FA"/>
    <w:rsid w:val="00EA30ED"/>
    <w:rsid w:val="00EA36A5"/>
    <w:rsid w:val="00EA5CBA"/>
    <w:rsid w:val="00EA5CED"/>
    <w:rsid w:val="00EA7CBE"/>
    <w:rsid w:val="00EB0941"/>
    <w:rsid w:val="00EB1384"/>
    <w:rsid w:val="00EB193C"/>
    <w:rsid w:val="00EB29E5"/>
    <w:rsid w:val="00EB3616"/>
    <w:rsid w:val="00EB4854"/>
    <w:rsid w:val="00EB5193"/>
    <w:rsid w:val="00EB58AE"/>
    <w:rsid w:val="00EB72D5"/>
    <w:rsid w:val="00EB7679"/>
    <w:rsid w:val="00EB776A"/>
    <w:rsid w:val="00EC01CD"/>
    <w:rsid w:val="00EC11B8"/>
    <w:rsid w:val="00EC2963"/>
    <w:rsid w:val="00EC2CB1"/>
    <w:rsid w:val="00EC35CD"/>
    <w:rsid w:val="00EC4545"/>
    <w:rsid w:val="00EC5FE2"/>
    <w:rsid w:val="00ED161E"/>
    <w:rsid w:val="00ED2164"/>
    <w:rsid w:val="00ED58FD"/>
    <w:rsid w:val="00EE048E"/>
    <w:rsid w:val="00EE0722"/>
    <w:rsid w:val="00EE0AA7"/>
    <w:rsid w:val="00EE1403"/>
    <w:rsid w:val="00EE17A5"/>
    <w:rsid w:val="00EE26C8"/>
    <w:rsid w:val="00EE289E"/>
    <w:rsid w:val="00EE293C"/>
    <w:rsid w:val="00EE3F3E"/>
    <w:rsid w:val="00EE4E98"/>
    <w:rsid w:val="00EE52F2"/>
    <w:rsid w:val="00EF02DC"/>
    <w:rsid w:val="00EF0FAE"/>
    <w:rsid w:val="00EF344F"/>
    <w:rsid w:val="00EF4192"/>
    <w:rsid w:val="00EF5930"/>
    <w:rsid w:val="00EF6117"/>
    <w:rsid w:val="00F00E7C"/>
    <w:rsid w:val="00F01215"/>
    <w:rsid w:val="00F02730"/>
    <w:rsid w:val="00F0280C"/>
    <w:rsid w:val="00F069BB"/>
    <w:rsid w:val="00F06DF6"/>
    <w:rsid w:val="00F1119F"/>
    <w:rsid w:val="00F11284"/>
    <w:rsid w:val="00F120E6"/>
    <w:rsid w:val="00F12784"/>
    <w:rsid w:val="00F12F97"/>
    <w:rsid w:val="00F13B15"/>
    <w:rsid w:val="00F13BF4"/>
    <w:rsid w:val="00F157FF"/>
    <w:rsid w:val="00F1690F"/>
    <w:rsid w:val="00F21A81"/>
    <w:rsid w:val="00F223DE"/>
    <w:rsid w:val="00F26D20"/>
    <w:rsid w:val="00F26E36"/>
    <w:rsid w:val="00F26E7F"/>
    <w:rsid w:val="00F27AFA"/>
    <w:rsid w:val="00F33E21"/>
    <w:rsid w:val="00F3428D"/>
    <w:rsid w:val="00F3455E"/>
    <w:rsid w:val="00F37DB8"/>
    <w:rsid w:val="00F4019A"/>
    <w:rsid w:val="00F417A6"/>
    <w:rsid w:val="00F418D6"/>
    <w:rsid w:val="00F41D86"/>
    <w:rsid w:val="00F41E0E"/>
    <w:rsid w:val="00F43104"/>
    <w:rsid w:val="00F431EF"/>
    <w:rsid w:val="00F43ECC"/>
    <w:rsid w:val="00F445BE"/>
    <w:rsid w:val="00F457CA"/>
    <w:rsid w:val="00F46119"/>
    <w:rsid w:val="00F4618E"/>
    <w:rsid w:val="00F468A1"/>
    <w:rsid w:val="00F46AA2"/>
    <w:rsid w:val="00F503A5"/>
    <w:rsid w:val="00F51B54"/>
    <w:rsid w:val="00F51F24"/>
    <w:rsid w:val="00F5228D"/>
    <w:rsid w:val="00F525E6"/>
    <w:rsid w:val="00F53D0F"/>
    <w:rsid w:val="00F53D7B"/>
    <w:rsid w:val="00F54F6B"/>
    <w:rsid w:val="00F5605B"/>
    <w:rsid w:val="00F56A2E"/>
    <w:rsid w:val="00F57A33"/>
    <w:rsid w:val="00F61E33"/>
    <w:rsid w:val="00F63914"/>
    <w:rsid w:val="00F63A81"/>
    <w:rsid w:val="00F64F90"/>
    <w:rsid w:val="00F65C7B"/>
    <w:rsid w:val="00F66D0B"/>
    <w:rsid w:val="00F66DE5"/>
    <w:rsid w:val="00F7068B"/>
    <w:rsid w:val="00F70ED8"/>
    <w:rsid w:val="00F71909"/>
    <w:rsid w:val="00F71B13"/>
    <w:rsid w:val="00F71D20"/>
    <w:rsid w:val="00F72DD4"/>
    <w:rsid w:val="00F7382A"/>
    <w:rsid w:val="00F738A4"/>
    <w:rsid w:val="00F739DA"/>
    <w:rsid w:val="00F76506"/>
    <w:rsid w:val="00F82A7D"/>
    <w:rsid w:val="00F83243"/>
    <w:rsid w:val="00F8346C"/>
    <w:rsid w:val="00F84455"/>
    <w:rsid w:val="00F84BAF"/>
    <w:rsid w:val="00F857F8"/>
    <w:rsid w:val="00F85A7C"/>
    <w:rsid w:val="00F866FA"/>
    <w:rsid w:val="00F906F9"/>
    <w:rsid w:val="00F92719"/>
    <w:rsid w:val="00F94909"/>
    <w:rsid w:val="00F95626"/>
    <w:rsid w:val="00F95878"/>
    <w:rsid w:val="00F95883"/>
    <w:rsid w:val="00FA0DC1"/>
    <w:rsid w:val="00FA2307"/>
    <w:rsid w:val="00FA2A64"/>
    <w:rsid w:val="00FA2E55"/>
    <w:rsid w:val="00FA2F7F"/>
    <w:rsid w:val="00FA44A9"/>
    <w:rsid w:val="00FA4570"/>
    <w:rsid w:val="00FA45FF"/>
    <w:rsid w:val="00FA5E83"/>
    <w:rsid w:val="00FA5EA4"/>
    <w:rsid w:val="00FA7208"/>
    <w:rsid w:val="00FB06E1"/>
    <w:rsid w:val="00FB0D22"/>
    <w:rsid w:val="00FB2B41"/>
    <w:rsid w:val="00FB30E0"/>
    <w:rsid w:val="00FB327A"/>
    <w:rsid w:val="00FB49E4"/>
    <w:rsid w:val="00FB50ED"/>
    <w:rsid w:val="00FB51DC"/>
    <w:rsid w:val="00FB5358"/>
    <w:rsid w:val="00FB5EAF"/>
    <w:rsid w:val="00FB739F"/>
    <w:rsid w:val="00FC1620"/>
    <w:rsid w:val="00FC24AE"/>
    <w:rsid w:val="00FC2D29"/>
    <w:rsid w:val="00FC3EE3"/>
    <w:rsid w:val="00FC5057"/>
    <w:rsid w:val="00FD0505"/>
    <w:rsid w:val="00FD1D1F"/>
    <w:rsid w:val="00FD1F48"/>
    <w:rsid w:val="00FD4224"/>
    <w:rsid w:val="00FD55A8"/>
    <w:rsid w:val="00FD597B"/>
    <w:rsid w:val="00FD78F7"/>
    <w:rsid w:val="00FE2D0C"/>
    <w:rsid w:val="00FE31A6"/>
    <w:rsid w:val="00FE3511"/>
    <w:rsid w:val="00FE38AB"/>
    <w:rsid w:val="00FE5394"/>
    <w:rsid w:val="00FE5973"/>
    <w:rsid w:val="00FE59B7"/>
    <w:rsid w:val="00FE5BE6"/>
    <w:rsid w:val="00FE6977"/>
    <w:rsid w:val="00FE76B3"/>
    <w:rsid w:val="00FE783C"/>
    <w:rsid w:val="00FE7D72"/>
    <w:rsid w:val="00FE7E4B"/>
    <w:rsid w:val="00FE7F91"/>
    <w:rsid w:val="00FF1951"/>
    <w:rsid w:val="00FF2352"/>
    <w:rsid w:val="00FF2F4C"/>
    <w:rsid w:val="00FF424D"/>
    <w:rsid w:val="00FF4B22"/>
    <w:rsid w:val="00FF5409"/>
    <w:rsid w:val="00FF572C"/>
    <w:rsid w:val="00FF6D0F"/>
    <w:rsid w:val="00FF6EF9"/>
    <w:rsid w:val="00FF6F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FFB1C"/>
  <w15:docId w15:val="{3463836B-C446-455A-B952-D350DAF94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343"/>
    <w:pPr>
      <w:spacing w:after="0" w:line="240" w:lineRule="auto"/>
    </w:pPr>
    <w:rPr>
      <w:rFonts w:ascii="Arial" w:eastAsia="Arial" w:hAnsi="Arial" w:cs="Arial"/>
      <w:color w:val="000000"/>
      <w:sz w:val="20"/>
      <w:szCs w:val="20"/>
      <w:lang w:val="en-US"/>
    </w:rPr>
  </w:style>
  <w:style w:type="paragraph" w:styleId="Heading1">
    <w:name w:val="heading 1"/>
    <w:basedOn w:val="Normal"/>
    <w:next w:val="Normal"/>
    <w:link w:val="Heading1Char"/>
    <w:uiPriority w:val="9"/>
    <w:qFormat/>
    <w:rsid w:val="00713F1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FE2D0C"/>
    <w:pPr>
      <w:keepNext/>
      <w:keepLines/>
      <w:pBdr>
        <w:top w:val="nil"/>
        <w:left w:val="nil"/>
        <w:bottom w:val="nil"/>
        <w:right w:val="nil"/>
        <w:between w:val="nil"/>
      </w:pBdr>
      <w:spacing w:before="360" w:after="80"/>
      <w:outlineLvl w:val="1"/>
    </w:pPr>
    <w:rPr>
      <w:rFonts w:ascii="Times New Roman" w:eastAsia="Times New Roman" w:hAnsi="Times New Roman" w:cs="Times New Roman"/>
      <w:b/>
      <w:sz w:val="36"/>
      <w:szCs w:val="36"/>
    </w:rPr>
  </w:style>
  <w:style w:type="paragraph" w:styleId="Heading3">
    <w:name w:val="heading 3"/>
    <w:basedOn w:val="Normal"/>
    <w:next w:val="Normal"/>
    <w:link w:val="Heading3Char"/>
    <w:uiPriority w:val="9"/>
    <w:unhideWhenUsed/>
    <w:qFormat/>
    <w:rsid w:val="00924B6C"/>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A2B9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0094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C2313"/>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E2D0C"/>
    <w:rPr>
      <w:rFonts w:ascii="Times New Roman" w:eastAsia="Times New Roman" w:hAnsi="Times New Roman" w:cs="Times New Roman"/>
      <w:b/>
      <w:color w:val="000000"/>
      <w:sz w:val="36"/>
      <w:szCs w:val="36"/>
      <w:lang w:val="en-US"/>
    </w:rPr>
  </w:style>
  <w:style w:type="paragraph" w:styleId="ListParagraph">
    <w:name w:val="List Paragraph"/>
    <w:aliases w:val="Ref,bullets,Template bullets,Resume Title,Citation List,heading 4,Paragraphe de liste1,Puces,texte de base,Lettre d'introduction,Numbered paragraph 1,References,List_Paragraph,Multilevel para_II,List Paragraph1,Graphic,Ha,Heading 41,Bulle"/>
    <w:basedOn w:val="Normal"/>
    <w:link w:val="ListParagraphChar"/>
    <w:uiPriority w:val="1"/>
    <w:qFormat/>
    <w:rsid w:val="00FE2D0C"/>
    <w:pPr>
      <w:ind w:left="720"/>
      <w:contextualSpacing/>
    </w:pPr>
  </w:style>
  <w:style w:type="paragraph" w:customStyle="1" w:styleId="Tit">
    <w:name w:val="Tit"/>
    <w:basedOn w:val="Normal"/>
    <w:rsid w:val="00FE2D0C"/>
    <w:pPr>
      <w:widowControl w:val="0"/>
      <w:pBdr>
        <w:bottom w:val="single" w:sz="6" w:space="2" w:color="auto"/>
      </w:pBdr>
      <w:shd w:val="pct5" w:color="auto" w:fill="auto"/>
      <w:autoSpaceDE w:val="0"/>
      <w:autoSpaceDN w:val="0"/>
      <w:adjustRightInd w:val="0"/>
      <w:spacing w:after="120"/>
      <w:ind w:left="851" w:hanging="851"/>
    </w:pPr>
    <w:rPr>
      <w:rFonts w:ascii="Times New Roman" w:eastAsia="Times New Roman" w:hAnsi="Times New Roman" w:cs="Times New Roman"/>
      <w:b/>
      <w:bCs/>
      <w:color w:val="auto"/>
      <w:sz w:val="24"/>
      <w:szCs w:val="24"/>
    </w:rPr>
  </w:style>
  <w:style w:type="paragraph" w:styleId="Header">
    <w:name w:val="header"/>
    <w:aliases w:val="Char,h,Page Header,*Header,Cover Page,Recovery Plan - Header,hdr,Header A,headerU,Program Title"/>
    <w:basedOn w:val="Normal"/>
    <w:link w:val="HeaderChar"/>
    <w:uiPriority w:val="99"/>
    <w:unhideWhenUsed/>
    <w:qFormat/>
    <w:rsid w:val="00FE2D0C"/>
    <w:pPr>
      <w:tabs>
        <w:tab w:val="center" w:pos="4680"/>
        <w:tab w:val="right" w:pos="9360"/>
      </w:tabs>
    </w:pPr>
  </w:style>
  <w:style w:type="character" w:customStyle="1" w:styleId="HeaderChar">
    <w:name w:val="Header Char"/>
    <w:aliases w:val="Char Char,h Char,Page Header Char,*Header Char,Cover Page Char,Recovery Plan - Header Char,hdr Char,Header A Char,headerU Char,Program Title Char"/>
    <w:basedOn w:val="DefaultParagraphFont"/>
    <w:link w:val="Header"/>
    <w:uiPriority w:val="99"/>
    <w:rsid w:val="00FE2D0C"/>
    <w:rPr>
      <w:rFonts w:ascii="Arial" w:eastAsia="Arial" w:hAnsi="Arial" w:cs="Arial"/>
      <w:color w:val="000000"/>
      <w:sz w:val="20"/>
      <w:szCs w:val="20"/>
      <w:lang w:val="en-US"/>
    </w:rPr>
  </w:style>
  <w:style w:type="paragraph" w:styleId="Footer">
    <w:name w:val="footer"/>
    <w:basedOn w:val="Normal"/>
    <w:link w:val="FooterChar"/>
    <w:unhideWhenUsed/>
    <w:rsid w:val="00FE2D0C"/>
    <w:pPr>
      <w:tabs>
        <w:tab w:val="center" w:pos="4680"/>
        <w:tab w:val="right" w:pos="9360"/>
      </w:tabs>
    </w:pPr>
  </w:style>
  <w:style w:type="character" w:customStyle="1" w:styleId="FooterChar">
    <w:name w:val="Footer Char"/>
    <w:basedOn w:val="DefaultParagraphFont"/>
    <w:link w:val="Footer"/>
    <w:rsid w:val="00FE2D0C"/>
    <w:rPr>
      <w:rFonts w:ascii="Arial" w:eastAsia="Arial" w:hAnsi="Arial" w:cs="Arial"/>
      <w:color w:val="000000"/>
      <w:sz w:val="20"/>
      <w:szCs w:val="20"/>
      <w:lang w:val="en-US"/>
    </w:rPr>
  </w:style>
  <w:style w:type="character" w:customStyle="1" w:styleId="ListParagraphChar">
    <w:name w:val="List Paragraph Char"/>
    <w:aliases w:val="Ref Char,bullets Char,Template bullets Char,Resume Title Char,Citation List Char,heading 4 Char,Paragraphe de liste1 Char,Puces Char,texte de base Char,Lettre d'introduction Char,Numbered paragraph 1 Char,References Char,Graphic Char"/>
    <w:link w:val="ListParagraph"/>
    <w:qFormat/>
    <w:rsid w:val="00FE2D0C"/>
    <w:rPr>
      <w:rFonts w:ascii="Arial" w:eastAsia="Arial" w:hAnsi="Arial" w:cs="Arial"/>
      <w:color w:val="000000"/>
      <w:sz w:val="20"/>
      <w:szCs w:val="20"/>
      <w:lang w:val="en-US"/>
    </w:rPr>
  </w:style>
  <w:style w:type="character" w:styleId="Hyperlink">
    <w:name w:val="Hyperlink"/>
    <w:basedOn w:val="DefaultParagraphFont"/>
    <w:uiPriority w:val="99"/>
    <w:unhideWhenUsed/>
    <w:rsid w:val="009804FE"/>
    <w:rPr>
      <w:color w:val="0563C1" w:themeColor="hyperlink"/>
      <w:u w:val="single"/>
    </w:rPr>
  </w:style>
  <w:style w:type="character" w:customStyle="1" w:styleId="UnresolvedMention1">
    <w:name w:val="Unresolved Mention1"/>
    <w:basedOn w:val="DefaultParagraphFont"/>
    <w:uiPriority w:val="99"/>
    <w:semiHidden/>
    <w:unhideWhenUsed/>
    <w:rsid w:val="009804FE"/>
    <w:rPr>
      <w:color w:val="605E5C"/>
      <w:shd w:val="clear" w:color="auto" w:fill="E1DFDD"/>
    </w:rPr>
  </w:style>
  <w:style w:type="paragraph" w:styleId="BalloonText">
    <w:name w:val="Balloon Text"/>
    <w:basedOn w:val="Normal"/>
    <w:link w:val="BalloonTextChar"/>
    <w:unhideWhenUsed/>
    <w:rsid w:val="00DA2FC4"/>
    <w:rPr>
      <w:rFonts w:ascii="Segoe UI" w:hAnsi="Segoe UI" w:cs="Segoe UI"/>
      <w:sz w:val="18"/>
      <w:szCs w:val="18"/>
    </w:rPr>
  </w:style>
  <w:style w:type="character" w:customStyle="1" w:styleId="BalloonTextChar">
    <w:name w:val="Balloon Text Char"/>
    <w:basedOn w:val="DefaultParagraphFont"/>
    <w:link w:val="BalloonText"/>
    <w:rsid w:val="00DA2FC4"/>
    <w:rPr>
      <w:rFonts w:ascii="Segoe UI" w:eastAsia="Arial" w:hAnsi="Segoe UI" w:cs="Segoe UI"/>
      <w:color w:val="000000"/>
      <w:sz w:val="18"/>
      <w:szCs w:val="18"/>
      <w:lang w:val="en-US"/>
    </w:rPr>
  </w:style>
  <w:style w:type="paragraph" w:customStyle="1" w:styleId="ResumeBullet">
    <w:name w:val="Resume Bullet"/>
    <w:basedOn w:val="Normal"/>
    <w:next w:val="ResumeBullet2"/>
    <w:uiPriority w:val="99"/>
    <w:rsid w:val="00D23F05"/>
    <w:pPr>
      <w:keepLines/>
      <w:widowControl w:val="0"/>
      <w:numPr>
        <w:numId w:val="1"/>
      </w:numPr>
      <w:spacing w:before="60"/>
    </w:pPr>
    <w:rPr>
      <w:rFonts w:ascii="Times New Roman" w:eastAsia="Times New Roman" w:hAnsi="Times New Roman" w:cs="Times New Roman"/>
      <w:color w:val="auto"/>
      <w:szCs w:val="24"/>
    </w:rPr>
  </w:style>
  <w:style w:type="paragraph" w:customStyle="1" w:styleId="ResumeBullet2">
    <w:name w:val="Resume Bullet 2"/>
    <w:uiPriority w:val="99"/>
    <w:rsid w:val="00D23F05"/>
    <w:pPr>
      <w:numPr>
        <w:ilvl w:val="1"/>
        <w:numId w:val="1"/>
      </w:numPr>
      <w:spacing w:after="0" w:line="240" w:lineRule="auto"/>
    </w:pPr>
    <w:rPr>
      <w:rFonts w:ascii="Times New Roman" w:eastAsia="Times New Roman" w:hAnsi="Times New Roman" w:cs="Times New Roman"/>
      <w:noProof/>
      <w:sz w:val="20"/>
      <w:szCs w:val="20"/>
      <w:lang w:val="en-US"/>
    </w:rPr>
  </w:style>
  <w:style w:type="paragraph" w:customStyle="1" w:styleId="ResumeProject">
    <w:name w:val="Resume Project"/>
    <w:basedOn w:val="Normal"/>
    <w:next w:val="Normal"/>
    <w:uiPriority w:val="99"/>
    <w:rsid w:val="00B75413"/>
    <w:pPr>
      <w:keepNext/>
      <w:tabs>
        <w:tab w:val="num" w:pos="720"/>
      </w:tabs>
      <w:spacing w:before="120"/>
      <w:ind w:left="720" w:hanging="360"/>
      <w:outlineLvl w:val="1"/>
    </w:pPr>
    <w:rPr>
      <w:rFonts w:ascii="Times New Roman" w:eastAsia="Times New Roman" w:hAnsi="Times New Roman"/>
      <w:b/>
      <w:bCs/>
      <w:iCs/>
      <w:color w:val="auto"/>
      <w:szCs w:val="28"/>
      <w:u w:val="single"/>
    </w:rPr>
  </w:style>
  <w:style w:type="paragraph" w:styleId="BodyText">
    <w:name w:val="Body Text"/>
    <w:basedOn w:val="Normal"/>
    <w:link w:val="BodyTextChar"/>
    <w:unhideWhenUsed/>
    <w:rsid w:val="00B75413"/>
    <w:pPr>
      <w:jc w:val="both"/>
    </w:pPr>
    <w:rPr>
      <w:rFonts w:ascii="Times New Roman" w:eastAsia="Times New Roman" w:hAnsi="Times New Roman" w:cs="Times New Roman"/>
      <w:color w:val="auto"/>
      <w:sz w:val="22"/>
    </w:rPr>
  </w:style>
  <w:style w:type="character" w:customStyle="1" w:styleId="BodyTextChar">
    <w:name w:val="Body Text Char"/>
    <w:basedOn w:val="DefaultParagraphFont"/>
    <w:link w:val="BodyText"/>
    <w:rsid w:val="00B75413"/>
    <w:rPr>
      <w:rFonts w:ascii="Times New Roman" w:eastAsia="Times New Roman" w:hAnsi="Times New Roman" w:cs="Times New Roman"/>
      <w:szCs w:val="20"/>
      <w:lang w:val="en-US"/>
    </w:rPr>
  </w:style>
  <w:style w:type="character" w:customStyle="1" w:styleId="Heading3Char">
    <w:name w:val="Heading 3 Char"/>
    <w:basedOn w:val="DefaultParagraphFont"/>
    <w:link w:val="Heading3"/>
    <w:uiPriority w:val="9"/>
    <w:rsid w:val="00924B6C"/>
    <w:rPr>
      <w:rFonts w:asciiTheme="majorHAnsi" w:eastAsiaTheme="majorEastAsia" w:hAnsiTheme="majorHAnsi" w:cstheme="majorBidi"/>
      <w:color w:val="1F3763" w:themeColor="accent1" w:themeShade="7F"/>
      <w:sz w:val="24"/>
      <w:szCs w:val="24"/>
      <w:lang w:val="en-US"/>
    </w:rPr>
  </w:style>
  <w:style w:type="paragraph" w:customStyle="1" w:styleId="Achievement">
    <w:name w:val="Achievement"/>
    <w:basedOn w:val="BodyText"/>
    <w:rsid w:val="00AF5645"/>
    <w:pPr>
      <w:numPr>
        <w:numId w:val="2"/>
      </w:numPr>
      <w:spacing w:after="60" w:line="240" w:lineRule="atLeast"/>
    </w:pPr>
    <w:rPr>
      <w:rFonts w:ascii="Garamond" w:hAnsi="Garamond"/>
    </w:rPr>
  </w:style>
  <w:style w:type="paragraph" w:customStyle="1" w:styleId="Objective">
    <w:name w:val="Objective"/>
    <w:basedOn w:val="Normal"/>
    <w:next w:val="BodyText"/>
    <w:rsid w:val="00651898"/>
    <w:pPr>
      <w:spacing w:before="60" w:after="220" w:line="220" w:lineRule="atLeast"/>
      <w:jc w:val="both"/>
    </w:pPr>
    <w:rPr>
      <w:rFonts w:ascii="Garamond" w:eastAsia="Times New Roman" w:hAnsi="Garamond" w:cs="Times New Roman"/>
      <w:color w:val="auto"/>
      <w:sz w:val="22"/>
    </w:rPr>
  </w:style>
  <w:style w:type="paragraph" w:customStyle="1" w:styleId="CompanyName">
    <w:name w:val="Company Name"/>
    <w:basedOn w:val="Normal"/>
    <w:next w:val="JobTitle"/>
    <w:rsid w:val="00F11284"/>
    <w:pPr>
      <w:tabs>
        <w:tab w:val="left" w:pos="1440"/>
        <w:tab w:val="right" w:pos="6480"/>
      </w:tabs>
      <w:spacing w:before="220" w:line="220" w:lineRule="atLeast"/>
    </w:pPr>
    <w:rPr>
      <w:rFonts w:ascii="Garamond" w:eastAsia="Times New Roman" w:hAnsi="Garamond" w:cs="Times New Roman"/>
      <w:color w:val="auto"/>
      <w:sz w:val="22"/>
    </w:rPr>
  </w:style>
  <w:style w:type="paragraph" w:customStyle="1" w:styleId="JobTitle">
    <w:name w:val="Job Title"/>
    <w:next w:val="Achievement"/>
    <w:rsid w:val="00F11284"/>
    <w:pPr>
      <w:spacing w:before="40" w:after="40" w:line="220" w:lineRule="atLeast"/>
    </w:pPr>
    <w:rPr>
      <w:rFonts w:ascii="Garamond" w:eastAsia="Times New Roman" w:hAnsi="Garamond" w:cs="Times New Roman"/>
      <w:i/>
      <w:spacing w:val="5"/>
      <w:sz w:val="23"/>
      <w:szCs w:val="20"/>
      <w:lang w:val="en-US"/>
    </w:rPr>
  </w:style>
  <w:style w:type="paragraph" w:styleId="Date">
    <w:name w:val="Date"/>
    <w:basedOn w:val="Normal"/>
    <w:link w:val="DateChar"/>
    <w:qFormat/>
    <w:rsid w:val="009248A1"/>
    <w:pPr>
      <w:spacing w:after="120"/>
    </w:pPr>
    <w:rPr>
      <w:color w:val="2886E7"/>
      <w:sz w:val="16"/>
      <w:szCs w:val="16"/>
      <w:lang w:val="de-DE" w:eastAsia="de-DE"/>
    </w:rPr>
  </w:style>
  <w:style w:type="character" w:customStyle="1" w:styleId="DateChar">
    <w:name w:val="Date Char"/>
    <w:basedOn w:val="DefaultParagraphFont"/>
    <w:link w:val="Date"/>
    <w:rsid w:val="009248A1"/>
    <w:rPr>
      <w:rFonts w:ascii="Arial" w:eastAsia="Arial" w:hAnsi="Arial" w:cs="Arial"/>
      <w:color w:val="2886E7"/>
      <w:sz w:val="16"/>
      <w:szCs w:val="16"/>
      <w:lang w:val="de-DE" w:eastAsia="de-DE"/>
    </w:rPr>
  </w:style>
  <w:style w:type="paragraph" w:styleId="BodyText2">
    <w:name w:val="Body Text 2"/>
    <w:basedOn w:val="Normal"/>
    <w:link w:val="BodyText2Char"/>
    <w:uiPriority w:val="99"/>
    <w:semiHidden/>
    <w:unhideWhenUsed/>
    <w:rsid w:val="00023DB2"/>
    <w:pPr>
      <w:spacing w:after="120" w:line="480" w:lineRule="auto"/>
    </w:pPr>
  </w:style>
  <w:style w:type="character" w:customStyle="1" w:styleId="BodyText2Char">
    <w:name w:val="Body Text 2 Char"/>
    <w:basedOn w:val="DefaultParagraphFont"/>
    <w:link w:val="BodyText2"/>
    <w:uiPriority w:val="99"/>
    <w:semiHidden/>
    <w:rsid w:val="00023DB2"/>
    <w:rPr>
      <w:rFonts w:ascii="Arial" w:eastAsia="Arial" w:hAnsi="Arial" w:cs="Arial"/>
      <w:color w:val="000000"/>
      <w:sz w:val="20"/>
      <w:szCs w:val="20"/>
      <w:lang w:val="en-US"/>
    </w:rPr>
  </w:style>
  <w:style w:type="paragraph" w:styleId="NormalWeb">
    <w:name w:val="Normal (Web)"/>
    <w:basedOn w:val="Normal"/>
    <w:qFormat/>
    <w:rsid w:val="00113E69"/>
    <w:pPr>
      <w:spacing w:before="100" w:beforeAutospacing="1" w:after="100" w:afterAutospacing="1"/>
    </w:pPr>
    <w:rPr>
      <w:rFonts w:ascii="Times New Roman" w:eastAsia="Times New Roman" w:hAnsi="Times New Roman" w:cs="Times New Roman"/>
      <w:sz w:val="24"/>
      <w:szCs w:val="24"/>
    </w:rPr>
  </w:style>
  <w:style w:type="paragraph" w:styleId="NoSpacing">
    <w:name w:val="No Spacing"/>
    <w:link w:val="NoSpacingChar"/>
    <w:uiPriority w:val="1"/>
    <w:qFormat/>
    <w:rsid w:val="0057755F"/>
    <w:pPr>
      <w:spacing w:after="0" w:line="240" w:lineRule="auto"/>
    </w:pPr>
    <w:rPr>
      <w:rFonts w:eastAsiaTheme="minorEastAsia"/>
      <w:lang w:val="en-US"/>
    </w:rPr>
  </w:style>
  <w:style w:type="character" w:customStyle="1" w:styleId="Heading4Char">
    <w:name w:val="Heading 4 Char"/>
    <w:basedOn w:val="DefaultParagraphFont"/>
    <w:link w:val="Heading4"/>
    <w:uiPriority w:val="9"/>
    <w:semiHidden/>
    <w:rsid w:val="009A2B98"/>
    <w:rPr>
      <w:rFonts w:asciiTheme="majorHAnsi" w:eastAsiaTheme="majorEastAsia" w:hAnsiTheme="majorHAnsi" w:cstheme="majorBidi"/>
      <w:i/>
      <w:iCs/>
      <w:color w:val="2F5496" w:themeColor="accent1" w:themeShade="BF"/>
      <w:sz w:val="20"/>
      <w:szCs w:val="20"/>
      <w:lang w:val="en-US"/>
    </w:rPr>
  </w:style>
  <w:style w:type="paragraph" w:customStyle="1" w:styleId="StandardWeb1">
    <w:name w:val="Standard (Web)1"/>
    <w:basedOn w:val="Normal"/>
    <w:rsid w:val="009A2B98"/>
    <w:pPr>
      <w:suppressAutoHyphens/>
      <w:spacing w:before="280" w:after="280"/>
    </w:pPr>
    <w:rPr>
      <w:rFonts w:ascii="Times New Roman" w:eastAsia="Times New Roman" w:hAnsi="Times New Roman" w:cs="Times New Roman"/>
      <w:color w:val="auto"/>
      <w:sz w:val="24"/>
      <w:szCs w:val="24"/>
      <w:lang w:val="en-GB" w:eastAsia="ar-SA"/>
    </w:rPr>
  </w:style>
  <w:style w:type="paragraph" w:styleId="FootnoteText">
    <w:name w:val="footnote text"/>
    <w:basedOn w:val="Normal"/>
    <w:link w:val="FootnoteTextChar"/>
    <w:rsid w:val="009A2B98"/>
    <w:pPr>
      <w:suppressAutoHyphens/>
    </w:pPr>
    <w:rPr>
      <w:rFonts w:ascii="SAPFuturaNaBook" w:eastAsia="Times New Roman" w:hAnsi="SAPFuturaNaBook" w:cs="Times New Roman"/>
      <w:color w:val="auto"/>
      <w:lang w:val="de-DE" w:eastAsia="ar-SA"/>
    </w:rPr>
  </w:style>
  <w:style w:type="character" w:customStyle="1" w:styleId="FootnoteTextChar">
    <w:name w:val="Footnote Text Char"/>
    <w:basedOn w:val="DefaultParagraphFont"/>
    <w:link w:val="FootnoteText"/>
    <w:rsid w:val="009A2B98"/>
    <w:rPr>
      <w:rFonts w:ascii="SAPFuturaNaBook" w:eastAsia="Times New Roman" w:hAnsi="SAPFuturaNaBook" w:cs="Times New Roman"/>
      <w:sz w:val="20"/>
      <w:szCs w:val="20"/>
      <w:lang w:val="de-DE" w:eastAsia="ar-SA"/>
    </w:rPr>
  </w:style>
  <w:style w:type="paragraph" w:customStyle="1" w:styleId="projecthighlight">
    <w:name w:val="project highlight"/>
    <w:basedOn w:val="Normal"/>
    <w:rsid w:val="009A2B98"/>
    <w:pPr>
      <w:keepLines/>
      <w:widowControl w:val="0"/>
      <w:suppressAutoHyphens/>
      <w:spacing w:before="200" w:after="200"/>
      <w:ind w:left="720"/>
    </w:pPr>
    <w:rPr>
      <w:rFonts w:eastAsia="Cambria" w:cs="Cambria"/>
      <w:color w:val="auto"/>
      <w:szCs w:val="24"/>
      <w:lang w:eastAsia="ar-SA"/>
    </w:rPr>
  </w:style>
  <w:style w:type="character" w:styleId="Strong">
    <w:name w:val="Strong"/>
    <w:uiPriority w:val="99"/>
    <w:qFormat/>
    <w:rsid w:val="00CC3176"/>
    <w:rPr>
      <w:b/>
      <w:bCs/>
    </w:rPr>
  </w:style>
  <w:style w:type="paragraph" w:customStyle="1" w:styleId="SAP-TableBodyText">
    <w:name w:val="SAP-Table Body Text"/>
    <w:basedOn w:val="Normal"/>
    <w:autoRedefine/>
    <w:rsid w:val="00CC3176"/>
    <w:pPr>
      <w:numPr>
        <w:numId w:val="3"/>
      </w:numPr>
      <w:spacing w:after="40" w:line="276" w:lineRule="auto"/>
      <w:ind w:right="8"/>
    </w:pPr>
    <w:rPr>
      <w:rFonts w:ascii="Calibri" w:eastAsia="Times New Roman" w:hAnsi="Calibri" w:cs="Calibri"/>
      <w:b/>
      <w:bCs/>
      <w:noProof/>
      <w:color w:val="auto"/>
      <w:lang w:eastAsia="en-IN" w:bidi="en-US"/>
    </w:rPr>
  </w:style>
  <w:style w:type="character" w:styleId="FootnoteReference">
    <w:name w:val="footnote reference"/>
    <w:semiHidden/>
    <w:rsid w:val="00341C9F"/>
    <w:rPr>
      <w:position w:val="6"/>
      <w:sz w:val="16"/>
    </w:rPr>
  </w:style>
  <w:style w:type="character" w:customStyle="1" w:styleId="Heading1Char">
    <w:name w:val="Heading 1 Char"/>
    <w:basedOn w:val="DefaultParagraphFont"/>
    <w:link w:val="Heading1"/>
    <w:uiPriority w:val="9"/>
    <w:rsid w:val="00713F13"/>
    <w:rPr>
      <w:rFonts w:asciiTheme="majorHAnsi" w:eastAsiaTheme="majorEastAsia" w:hAnsiTheme="majorHAnsi" w:cstheme="majorBidi"/>
      <w:color w:val="2F5496" w:themeColor="accent1" w:themeShade="BF"/>
      <w:sz w:val="32"/>
      <w:szCs w:val="32"/>
      <w:lang w:val="en-US"/>
    </w:rPr>
  </w:style>
  <w:style w:type="character" w:customStyle="1" w:styleId="NoSpacingChar">
    <w:name w:val="No Spacing Char"/>
    <w:link w:val="NoSpacing"/>
    <w:uiPriority w:val="1"/>
    <w:rsid w:val="00B35DC3"/>
    <w:rPr>
      <w:rFonts w:eastAsiaTheme="minorEastAsia"/>
      <w:lang w:val="en-US"/>
    </w:rPr>
  </w:style>
  <w:style w:type="table" w:customStyle="1" w:styleId="HCLAXON-withoutheaderrow">
    <w:name w:val="HCL AXON - without header row"/>
    <w:basedOn w:val="TableNormal"/>
    <w:uiPriority w:val="99"/>
    <w:qFormat/>
    <w:rsid w:val="0099435D"/>
    <w:pPr>
      <w:spacing w:before="120" w:after="120" w:line="240" w:lineRule="auto"/>
    </w:pPr>
    <w:rPr>
      <w:rFonts w:ascii="Arial" w:hAnsi="Arial"/>
      <w:sz w:val="20"/>
      <w:lang w:val="en-MY"/>
    </w:rPr>
    <w:tblPr>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Pr>
  </w:style>
  <w:style w:type="paragraph" w:customStyle="1" w:styleId="TableText">
    <w:name w:val="Table Text"/>
    <w:link w:val="TableTextChar"/>
    <w:qFormat/>
    <w:rsid w:val="0099435D"/>
    <w:pPr>
      <w:spacing w:before="60" w:after="60" w:line="240" w:lineRule="auto"/>
      <w:jc w:val="both"/>
    </w:pPr>
    <w:rPr>
      <w:rFonts w:ascii="Arial" w:hAnsi="Arial" w:cs="Arial"/>
      <w:sz w:val="20"/>
      <w:szCs w:val="20"/>
      <w:lang w:val="en-MY"/>
    </w:rPr>
  </w:style>
  <w:style w:type="character" w:customStyle="1" w:styleId="TableTextChar">
    <w:name w:val="Table Text Char"/>
    <w:basedOn w:val="DefaultParagraphFont"/>
    <w:link w:val="TableText"/>
    <w:rsid w:val="0099435D"/>
    <w:rPr>
      <w:rFonts w:ascii="Arial" w:hAnsi="Arial" w:cs="Arial"/>
      <w:sz w:val="20"/>
      <w:szCs w:val="20"/>
      <w:lang w:val="en-MY"/>
    </w:rPr>
  </w:style>
  <w:style w:type="paragraph" w:customStyle="1" w:styleId="Heading-unnumbered">
    <w:name w:val="Heading - unnumbered"/>
    <w:next w:val="Normal"/>
    <w:link w:val="Heading-unnumberedChar"/>
    <w:qFormat/>
    <w:rsid w:val="001F60FC"/>
    <w:pPr>
      <w:spacing w:before="240" w:after="120" w:line="276" w:lineRule="auto"/>
    </w:pPr>
    <w:rPr>
      <w:rFonts w:ascii="Arial Bold" w:hAnsi="Arial Bold" w:cs="Arial"/>
      <w:b/>
      <w:caps/>
      <w:color w:val="44546A" w:themeColor="text2"/>
      <w:sz w:val="24"/>
      <w:szCs w:val="24"/>
      <w:lang w:val="en-MY"/>
    </w:rPr>
  </w:style>
  <w:style w:type="character" w:customStyle="1" w:styleId="Heading-unnumberedChar">
    <w:name w:val="Heading - unnumbered Char"/>
    <w:basedOn w:val="DefaultParagraphFont"/>
    <w:link w:val="Heading-unnumbered"/>
    <w:rsid w:val="001F60FC"/>
    <w:rPr>
      <w:rFonts w:ascii="Arial Bold" w:hAnsi="Arial Bold" w:cs="Arial"/>
      <w:b/>
      <w:caps/>
      <w:color w:val="44546A" w:themeColor="text2"/>
      <w:sz w:val="24"/>
      <w:szCs w:val="24"/>
      <w:lang w:val="en-MY"/>
    </w:rPr>
  </w:style>
  <w:style w:type="table" w:customStyle="1" w:styleId="HCLAXONTable-withheaderrow">
    <w:name w:val="HCL AXON Table - with header row"/>
    <w:basedOn w:val="TableNormal"/>
    <w:uiPriority w:val="99"/>
    <w:qFormat/>
    <w:rsid w:val="00BF3E6E"/>
    <w:pPr>
      <w:spacing w:after="0" w:line="240" w:lineRule="auto"/>
    </w:pPr>
    <w:rPr>
      <w:rFonts w:ascii="Arial" w:hAnsi="Arial"/>
      <w:sz w:val="20"/>
      <w:lang w:val="en-MY"/>
    </w:rPr>
    <w:tblPr>
      <w:jc w:val="center"/>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Pr>
    <w:trPr>
      <w:jc w:val="center"/>
    </w:trPr>
    <w:tblStylePr w:type="firstRow">
      <w:pPr>
        <w:wordWrap/>
        <w:spacing w:beforeLines="0" w:beforeAutospacing="0" w:afterLines="0" w:afterAutospacing="0"/>
        <w:jc w:val="center"/>
      </w:pPr>
      <w:rPr>
        <w:rFonts w:ascii="Arial" w:hAnsi="Arial"/>
        <w:b w:val="0"/>
        <w:color w:val="FFFFFF" w:themeColor="background1"/>
        <w:sz w:val="20"/>
      </w:rPr>
      <w:tblPr/>
      <w:tcPr>
        <w:shd w:val="clear" w:color="auto" w:fill="083A6F"/>
        <w:vAlign w:val="center"/>
      </w:tcPr>
    </w:tblStylePr>
  </w:style>
  <w:style w:type="paragraph" w:customStyle="1" w:styleId="TableTextBold">
    <w:name w:val="Table Text Bold"/>
    <w:basedOn w:val="TableText"/>
    <w:link w:val="TableTextBoldChar"/>
    <w:qFormat/>
    <w:rsid w:val="00C57456"/>
    <w:rPr>
      <w:b/>
    </w:rPr>
  </w:style>
  <w:style w:type="character" w:customStyle="1" w:styleId="TableTextBoldChar">
    <w:name w:val="Table Text Bold Char"/>
    <w:basedOn w:val="TableTextChar"/>
    <w:link w:val="TableTextBold"/>
    <w:rsid w:val="00C57456"/>
    <w:rPr>
      <w:rFonts w:ascii="Arial" w:hAnsi="Arial" w:cs="Arial"/>
      <w:b/>
      <w:sz w:val="20"/>
      <w:szCs w:val="20"/>
      <w:lang w:val="en-MY"/>
    </w:rPr>
  </w:style>
  <w:style w:type="paragraph" w:customStyle="1" w:styleId="TableHeader">
    <w:name w:val="Table Header"/>
    <w:link w:val="TableHeaderChar"/>
    <w:qFormat/>
    <w:rsid w:val="00C57456"/>
    <w:pPr>
      <w:spacing w:before="120" w:after="120" w:line="276" w:lineRule="auto"/>
    </w:pPr>
    <w:rPr>
      <w:rFonts w:ascii="Arial Bold" w:hAnsi="Arial Bold" w:cs="Arial"/>
      <w:b/>
      <w:sz w:val="20"/>
      <w:szCs w:val="20"/>
      <w:lang w:val="en-MY"/>
    </w:rPr>
  </w:style>
  <w:style w:type="character" w:customStyle="1" w:styleId="TableHeaderChar">
    <w:name w:val="Table Header Char"/>
    <w:basedOn w:val="DefaultParagraphFont"/>
    <w:link w:val="TableHeader"/>
    <w:rsid w:val="00C57456"/>
    <w:rPr>
      <w:rFonts w:ascii="Arial Bold" w:hAnsi="Arial Bold" w:cs="Arial"/>
      <w:b/>
      <w:sz w:val="20"/>
      <w:szCs w:val="20"/>
      <w:lang w:val="en-MY"/>
    </w:rPr>
  </w:style>
  <w:style w:type="paragraph" w:customStyle="1" w:styleId="Normal1">
    <w:name w:val="Normal1"/>
    <w:qFormat/>
    <w:rsid w:val="003E780B"/>
    <w:pPr>
      <w:spacing w:after="200" w:line="276" w:lineRule="auto"/>
    </w:pPr>
    <w:rPr>
      <w:rFonts w:ascii="Times New Roman" w:eastAsia="Times New Roman" w:hAnsi="Times New Roman" w:cs="Times New Roman"/>
      <w:color w:val="000000"/>
      <w:sz w:val="24"/>
      <w:szCs w:val="24"/>
      <w:lang w:eastAsia="en-IN"/>
    </w:rPr>
  </w:style>
  <w:style w:type="paragraph" w:styleId="CommentText">
    <w:name w:val="annotation text"/>
    <w:basedOn w:val="Normal"/>
    <w:link w:val="CommentTextChar"/>
    <w:uiPriority w:val="99"/>
    <w:semiHidden/>
    <w:unhideWhenUsed/>
    <w:rsid w:val="002E53DF"/>
  </w:style>
  <w:style w:type="character" w:customStyle="1" w:styleId="CommentTextChar">
    <w:name w:val="Comment Text Char"/>
    <w:basedOn w:val="DefaultParagraphFont"/>
    <w:link w:val="CommentText"/>
    <w:uiPriority w:val="99"/>
    <w:semiHidden/>
    <w:rsid w:val="002E53DF"/>
    <w:rPr>
      <w:rFonts w:ascii="Arial" w:eastAsia="Arial" w:hAnsi="Arial" w:cs="Arial"/>
      <w:color w:val="000000"/>
      <w:sz w:val="20"/>
      <w:szCs w:val="20"/>
      <w:lang w:val="en-US"/>
    </w:rPr>
  </w:style>
  <w:style w:type="paragraph" w:styleId="CommentSubject">
    <w:name w:val="annotation subject"/>
    <w:basedOn w:val="CommentText"/>
    <w:next w:val="CommentText"/>
    <w:link w:val="CommentSubjectChar"/>
    <w:uiPriority w:val="99"/>
    <w:semiHidden/>
    <w:unhideWhenUsed/>
    <w:rsid w:val="002E53DF"/>
    <w:pPr>
      <w:spacing w:after="160"/>
    </w:pPr>
    <w:rPr>
      <w:rFonts w:asciiTheme="minorHAnsi" w:eastAsiaTheme="minorHAnsi" w:hAnsiTheme="minorHAnsi" w:cstheme="minorBidi"/>
      <w:b/>
      <w:bCs/>
      <w:color w:val="auto"/>
    </w:rPr>
  </w:style>
  <w:style w:type="character" w:customStyle="1" w:styleId="CommentSubjectChar">
    <w:name w:val="Comment Subject Char"/>
    <w:basedOn w:val="CommentTextChar"/>
    <w:link w:val="CommentSubject"/>
    <w:uiPriority w:val="99"/>
    <w:semiHidden/>
    <w:rsid w:val="002E53DF"/>
    <w:rPr>
      <w:rFonts w:ascii="Arial" w:eastAsia="Arial" w:hAnsi="Arial" w:cs="Arial"/>
      <w:b/>
      <w:bCs/>
      <w:color w:val="000000"/>
      <w:sz w:val="20"/>
      <w:szCs w:val="20"/>
      <w:lang w:val="en-US"/>
    </w:rPr>
  </w:style>
  <w:style w:type="paragraph" w:customStyle="1" w:styleId="projbodtxt">
    <w:name w:val="projbodtxt"/>
    <w:basedOn w:val="Normal"/>
    <w:rsid w:val="005A688D"/>
    <w:pPr>
      <w:spacing w:after="120" w:line="280" w:lineRule="exact"/>
      <w:jc w:val="both"/>
    </w:pPr>
    <w:rPr>
      <w:rFonts w:eastAsia="Times New Roman" w:cs="Times New Roman"/>
      <w:color w:val="auto"/>
    </w:rPr>
  </w:style>
  <w:style w:type="paragraph" w:customStyle="1" w:styleId="Normal2">
    <w:name w:val="Normal2"/>
    <w:qFormat/>
    <w:rsid w:val="007D1693"/>
    <w:rPr>
      <w:rFonts w:ascii="Times New Roman" w:eastAsia="Times New Roman" w:hAnsi="Times New Roman" w:cs="Times New Roman"/>
      <w:color w:val="000000"/>
      <w:sz w:val="24"/>
      <w:szCs w:val="24"/>
      <w:lang w:eastAsia="en-IN"/>
    </w:rPr>
  </w:style>
  <w:style w:type="paragraph" w:customStyle="1" w:styleId="WW-NormalWeb">
    <w:name w:val="WW-Normal (Web)"/>
    <w:basedOn w:val="Normal"/>
    <w:rsid w:val="00254343"/>
    <w:pPr>
      <w:overflowPunct w:val="0"/>
      <w:spacing w:before="280" w:after="280"/>
    </w:pPr>
    <w:rPr>
      <w:rFonts w:ascii="Arial Unicode MS" w:eastAsia="Arial Unicode MS" w:hAnsi="Arial Unicode MS" w:cs="Arial Unicode MS"/>
      <w:sz w:val="24"/>
      <w:szCs w:val="24"/>
      <w:lang w:eastAsia="ar-SA"/>
    </w:rPr>
  </w:style>
  <w:style w:type="character" w:customStyle="1" w:styleId="BodyTextCharChar">
    <w:name w:val="Body Text Char Char"/>
    <w:rsid w:val="00C30A66"/>
    <w:rPr>
      <w:sz w:val="24"/>
      <w:szCs w:val="24"/>
      <w:lang w:val="en-US" w:eastAsia="ar-SA" w:bidi="ar-SA"/>
    </w:rPr>
  </w:style>
  <w:style w:type="paragraph" w:customStyle="1" w:styleId="Default">
    <w:name w:val="Default"/>
    <w:rsid w:val="00C30A66"/>
    <w:pPr>
      <w:autoSpaceDE w:val="0"/>
      <w:autoSpaceDN w:val="0"/>
      <w:adjustRightInd w:val="0"/>
      <w:spacing w:after="0" w:line="240" w:lineRule="auto"/>
    </w:pPr>
    <w:rPr>
      <w:rFonts w:ascii="Verdana" w:eastAsia="Calibri" w:hAnsi="Verdana" w:cs="Verdana"/>
      <w:color w:val="000000"/>
      <w:sz w:val="24"/>
      <w:szCs w:val="24"/>
      <w:lang w:val="en-US"/>
    </w:rPr>
  </w:style>
  <w:style w:type="paragraph" w:customStyle="1" w:styleId="ResumeList">
    <w:name w:val="Resume List"/>
    <w:link w:val="ResumeListChar"/>
    <w:rsid w:val="00714B34"/>
    <w:pPr>
      <w:spacing w:before="60" w:after="0" w:line="240" w:lineRule="auto"/>
    </w:pPr>
    <w:rPr>
      <w:rFonts w:ascii="Times New Roman" w:eastAsia="Times New Roman" w:hAnsi="Times New Roman" w:cs="Times New Roman"/>
      <w:sz w:val="20"/>
      <w:szCs w:val="20"/>
      <w:lang w:val="en-US"/>
    </w:rPr>
  </w:style>
  <w:style w:type="character" w:customStyle="1" w:styleId="ResumeListChar">
    <w:name w:val="Resume List Char"/>
    <w:link w:val="ResumeList"/>
    <w:rsid w:val="00714B34"/>
    <w:rPr>
      <w:rFonts w:ascii="Times New Roman" w:eastAsia="Times New Roman" w:hAnsi="Times New Roman" w:cs="Times New Roman"/>
      <w:sz w:val="20"/>
      <w:szCs w:val="20"/>
      <w:lang w:val="en-US"/>
    </w:rPr>
  </w:style>
  <w:style w:type="paragraph" w:styleId="HTMLPreformatted">
    <w:name w:val="HTML Preformatted"/>
    <w:basedOn w:val="Normal"/>
    <w:link w:val="HTMLPreformattedChar"/>
    <w:uiPriority w:val="99"/>
    <w:rsid w:val="008B67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Times New Roman"/>
      <w:color w:val="auto"/>
    </w:rPr>
  </w:style>
  <w:style w:type="character" w:customStyle="1" w:styleId="HTMLPreformattedChar">
    <w:name w:val="HTML Preformatted Char"/>
    <w:basedOn w:val="DefaultParagraphFont"/>
    <w:link w:val="HTMLPreformatted"/>
    <w:uiPriority w:val="99"/>
    <w:rsid w:val="008B67AE"/>
    <w:rPr>
      <w:rFonts w:ascii="Courier New" w:eastAsia="Calibri" w:hAnsi="Courier New" w:cs="Times New Roman"/>
      <w:sz w:val="20"/>
      <w:szCs w:val="20"/>
      <w:lang w:val="en-US"/>
    </w:rPr>
  </w:style>
  <w:style w:type="character" w:customStyle="1" w:styleId="apple-converted-space">
    <w:name w:val="apple-converted-space"/>
    <w:qFormat/>
    <w:rsid w:val="008D7C4D"/>
  </w:style>
  <w:style w:type="paragraph" w:styleId="BodyTextIndent">
    <w:name w:val="Body Text Indent"/>
    <w:basedOn w:val="Normal"/>
    <w:link w:val="BodyTextIndentChar"/>
    <w:uiPriority w:val="99"/>
    <w:semiHidden/>
    <w:unhideWhenUsed/>
    <w:rsid w:val="009952F4"/>
    <w:pPr>
      <w:spacing w:after="120"/>
      <w:ind w:left="283"/>
    </w:pPr>
  </w:style>
  <w:style w:type="character" w:customStyle="1" w:styleId="BodyTextIndentChar">
    <w:name w:val="Body Text Indent Char"/>
    <w:basedOn w:val="DefaultParagraphFont"/>
    <w:link w:val="BodyTextIndent"/>
    <w:uiPriority w:val="99"/>
    <w:semiHidden/>
    <w:rsid w:val="009952F4"/>
    <w:rPr>
      <w:rFonts w:ascii="Arial" w:eastAsia="Arial" w:hAnsi="Arial" w:cs="Arial"/>
      <w:color w:val="000000"/>
      <w:sz w:val="20"/>
      <w:szCs w:val="20"/>
      <w:lang w:val="en-US"/>
    </w:rPr>
  </w:style>
  <w:style w:type="paragraph" w:customStyle="1" w:styleId="TableParagraph">
    <w:name w:val="Table Paragraph"/>
    <w:basedOn w:val="Normal"/>
    <w:uiPriority w:val="1"/>
    <w:qFormat/>
    <w:rsid w:val="00F3455E"/>
    <w:pPr>
      <w:widowControl w:val="0"/>
      <w:autoSpaceDE w:val="0"/>
      <w:autoSpaceDN w:val="0"/>
      <w:spacing w:before="1"/>
      <w:ind w:left="105"/>
    </w:pPr>
    <w:rPr>
      <w:rFonts w:ascii="Calibri" w:eastAsia="Calibri" w:hAnsi="Calibri" w:cs="Calibri"/>
      <w:color w:val="auto"/>
      <w:sz w:val="22"/>
      <w:szCs w:val="22"/>
      <w:lang w:bidi="en-US"/>
    </w:rPr>
  </w:style>
  <w:style w:type="table" w:styleId="TableGrid">
    <w:name w:val="Table Grid"/>
    <w:basedOn w:val="TableNormal"/>
    <w:uiPriority w:val="59"/>
    <w:rsid w:val="006A34A0"/>
    <w:pPr>
      <w:spacing w:after="0" w:line="240" w:lineRule="auto"/>
    </w:pPr>
    <w:rPr>
      <w:rFonts w:ascii="Calibri" w:eastAsia="Calibri" w:hAnsi="Calibri" w:cs="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36"/>
    <w:qFormat/>
    <w:rsid w:val="006A34A0"/>
    <w:pPr>
      <w:numPr>
        <w:numId w:val="4"/>
      </w:numPr>
      <w:spacing w:before="60" w:after="60"/>
      <w:jc w:val="both"/>
    </w:pPr>
    <w:rPr>
      <w:rFonts w:ascii="Times New Roman" w:eastAsia="Times New Roman" w:hAnsi="Times New Roman" w:cs="Times New Roman"/>
      <w:color w:val="auto"/>
      <w:sz w:val="22"/>
    </w:rPr>
  </w:style>
  <w:style w:type="character" w:customStyle="1" w:styleId="Heading5Char">
    <w:name w:val="Heading 5 Char"/>
    <w:basedOn w:val="DefaultParagraphFont"/>
    <w:link w:val="Heading5"/>
    <w:uiPriority w:val="9"/>
    <w:semiHidden/>
    <w:rsid w:val="00100946"/>
    <w:rPr>
      <w:rFonts w:asciiTheme="majorHAnsi" w:eastAsiaTheme="majorEastAsia" w:hAnsiTheme="majorHAnsi" w:cstheme="majorBidi"/>
      <w:color w:val="2F5496" w:themeColor="accent1" w:themeShade="BF"/>
      <w:sz w:val="20"/>
      <w:szCs w:val="20"/>
      <w:lang w:val="en-US"/>
    </w:rPr>
  </w:style>
  <w:style w:type="paragraph" w:styleId="BodyTextIndent2">
    <w:name w:val="Body Text Indent 2"/>
    <w:basedOn w:val="Normal"/>
    <w:link w:val="BodyTextIndent2Char"/>
    <w:uiPriority w:val="99"/>
    <w:semiHidden/>
    <w:unhideWhenUsed/>
    <w:rsid w:val="00100946"/>
    <w:pPr>
      <w:spacing w:after="120" w:line="480" w:lineRule="auto"/>
      <w:ind w:left="360"/>
    </w:pPr>
  </w:style>
  <w:style w:type="character" w:customStyle="1" w:styleId="BodyTextIndent2Char">
    <w:name w:val="Body Text Indent 2 Char"/>
    <w:basedOn w:val="DefaultParagraphFont"/>
    <w:link w:val="BodyTextIndent2"/>
    <w:uiPriority w:val="99"/>
    <w:semiHidden/>
    <w:rsid w:val="00100946"/>
    <w:rPr>
      <w:rFonts w:ascii="Arial" w:eastAsia="Arial" w:hAnsi="Arial" w:cs="Arial"/>
      <w:color w:val="000000"/>
      <w:sz w:val="20"/>
      <w:szCs w:val="20"/>
      <w:lang w:val="en-US"/>
    </w:rPr>
  </w:style>
  <w:style w:type="character" w:customStyle="1" w:styleId="UnresolvedMention2">
    <w:name w:val="Unresolved Mention2"/>
    <w:basedOn w:val="DefaultParagraphFont"/>
    <w:uiPriority w:val="99"/>
    <w:semiHidden/>
    <w:unhideWhenUsed/>
    <w:rsid w:val="009E627B"/>
    <w:rPr>
      <w:color w:val="605E5C"/>
      <w:shd w:val="clear" w:color="auto" w:fill="E1DFDD"/>
    </w:rPr>
  </w:style>
  <w:style w:type="character" w:customStyle="1" w:styleId="BodyChar">
    <w:name w:val="Body Char"/>
    <w:link w:val="Body"/>
    <w:rsid w:val="006D2216"/>
    <w:rPr>
      <w:rFonts w:ascii="Expert Sans Regular" w:eastAsia="Cambria" w:hAnsi="Expert Sans Regular"/>
      <w:sz w:val="18"/>
      <w:szCs w:val="24"/>
    </w:rPr>
  </w:style>
  <w:style w:type="paragraph" w:customStyle="1" w:styleId="Body">
    <w:name w:val="Body"/>
    <w:basedOn w:val="Normal"/>
    <w:link w:val="BodyChar"/>
    <w:qFormat/>
    <w:rsid w:val="006D2216"/>
    <w:pPr>
      <w:spacing w:line="280" w:lineRule="exact"/>
      <w:jc w:val="both"/>
    </w:pPr>
    <w:rPr>
      <w:rFonts w:ascii="Expert Sans Regular" w:eastAsia="Cambria" w:hAnsi="Expert Sans Regular" w:cstheme="minorBidi"/>
      <w:color w:val="auto"/>
      <w:sz w:val="18"/>
      <w:szCs w:val="24"/>
      <w:lang w:val="en-IN"/>
    </w:rPr>
  </w:style>
  <w:style w:type="paragraph" w:styleId="Title">
    <w:name w:val="Title"/>
    <w:basedOn w:val="Normal"/>
    <w:next w:val="Normal"/>
    <w:link w:val="TitleChar"/>
    <w:uiPriority w:val="10"/>
    <w:qFormat/>
    <w:rsid w:val="0010543A"/>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GB" w:eastAsia="en-GB"/>
    </w:rPr>
  </w:style>
  <w:style w:type="character" w:customStyle="1" w:styleId="TitleChar">
    <w:name w:val="Title Char"/>
    <w:basedOn w:val="DefaultParagraphFont"/>
    <w:link w:val="Title"/>
    <w:uiPriority w:val="10"/>
    <w:rsid w:val="0010543A"/>
    <w:rPr>
      <w:rFonts w:asciiTheme="majorHAnsi" w:eastAsiaTheme="majorEastAsia" w:hAnsiTheme="majorHAnsi" w:cstheme="majorBidi"/>
      <w:color w:val="323E4F" w:themeColor="text2" w:themeShade="BF"/>
      <w:spacing w:val="5"/>
      <w:kern w:val="28"/>
      <w:sz w:val="52"/>
      <w:szCs w:val="52"/>
      <w:lang w:val="en-GB" w:eastAsia="en-GB"/>
    </w:rPr>
  </w:style>
  <w:style w:type="character" w:customStyle="1" w:styleId="Heading6Char">
    <w:name w:val="Heading 6 Char"/>
    <w:basedOn w:val="DefaultParagraphFont"/>
    <w:link w:val="Heading6"/>
    <w:uiPriority w:val="9"/>
    <w:semiHidden/>
    <w:rsid w:val="00CC2313"/>
    <w:rPr>
      <w:rFonts w:asciiTheme="majorHAnsi" w:eastAsiaTheme="majorEastAsia" w:hAnsiTheme="majorHAnsi" w:cstheme="majorBidi"/>
      <w:color w:val="1F3763" w:themeColor="accent1" w:themeShade="7F"/>
      <w:sz w:val="20"/>
      <w:szCs w:val="20"/>
      <w:lang w:val="en-US"/>
    </w:rPr>
  </w:style>
  <w:style w:type="table" w:customStyle="1" w:styleId="Table1">
    <w:name w:val="Table1"/>
    <w:basedOn w:val="TableNormal"/>
    <w:rsid w:val="00CF28E9"/>
    <w:pPr>
      <w:spacing w:after="200" w:line="276" w:lineRule="auto"/>
    </w:pPr>
    <w:rPr>
      <w:rFonts w:ascii="Calibri" w:eastAsia="Calibri" w:hAnsi="Calibri" w:cs="Calibri"/>
      <w:lang w:val="en-GB"/>
    </w:rPr>
    <w:tblPr>
      <w:tblStyleRowBandSize w:val="1"/>
      <w:tblStyleColBandSize w:val="1"/>
    </w:tblPr>
  </w:style>
  <w:style w:type="paragraph" w:customStyle="1" w:styleId="SAPResumHeadline">
    <w:name w:val="SAP Resumé Headline"/>
    <w:basedOn w:val="Normal"/>
    <w:autoRedefine/>
    <w:rsid w:val="00402738"/>
    <w:pPr>
      <w:spacing w:line="440" w:lineRule="exact"/>
    </w:pPr>
    <w:rPr>
      <w:rFonts w:ascii="Arial Black" w:eastAsia="Times New Roman" w:hAnsi="Arial Black" w:cs="Times New Roman"/>
      <w:color w:val="F2C800"/>
      <w:spacing w:val="-20"/>
      <w:kern w:val="44"/>
      <w:sz w:val="28"/>
      <w:szCs w:val="28"/>
      <w:lang w:eastAsia="de-DE"/>
    </w:rPr>
  </w:style>
  <w:style w:type="paragraph" w:customStyle="1" w:styleId="SAP-FirstPage-TableBodyText">
    <w:name w:val="SAP-First Page-Table Body Text"/>
    <w:basedOn w:val="Normal"/>
    <w:autoRedefine/>
    <w:rsid w:val="00402738"/>
    <w:pPr>
      <w:spacing w:before="40" w:after="40" w:line="260" w:lineRule="exact"/>
    </w:pPr>
    <w:rPr>
      <w:rFonts w:eastAsia="Times New Roman" w:cs="Times New Roman"/>
      <w:noProof/>
      <w:color w:val="auto"/>
    </w:rPr>
  </w:style>
  <w:style w:type="paragraph" w:customStyle="1" w:styleId="SAP-TableHeader">
    <w:name w:val="SAP - Table Header"/>
    <w:basedOn w:val="SAP-FirstPage-TableBodyText"/>
    <w:autoRedefine/>
    <w:rsid w:val="00402738"/>
    <w:pPr>
      <w:framePr w:hSpace="180" w:wrap="around" w:vAnchor="text" w:hAnchor="text" w:y="1"/>
      <w:spacing w:before="0" w:after="60"/>
      <w:suppressOverlap/>
    </w:pPr>
    <w:rPr>
      <w:rFonts w:asciiTheme="minorHAnsi" w:hAnsiTheme="minorHAnsi" w:cstheme="minorHAnsi"/>
      <w:b/>
      <w:bCs/>
      <w:noProof w:val="0"/>
      <w:color w:val="000000" w:themeColor="text1"/>
      <w:sz w:val="24"/>
      <w:szCs w:val="24"/>
    </w:rPr>
  </w:style>
  <w:style w:type="paragraph" w:customStyle="1" w:styleId="SAP-TablebulletedText">
    <w:name w:val="SAP - Table bulleted Text"/>
    <w:basedOn w:val="Normal"/>
    <w:autoRedefine/>
    <w:rsid w:val="00402738"/>
    <w:pPr>
      <w:numPr>
        <w:numId w:val="5"/>
      </w:numPr>
      <w:spacing w:line="260" w:lineRule="exact"/>
      <w:jc w:val="both"/>
    </w:pPr>
    <w:rPr>
      <w:rFonts w:eastAsia="Times New Roman" w:cs="Times New Roman"/>
      <w:noProof/>
      <w:color w:val="auto"/>
    </w:rPr>
  </w:style>
  <w:style w:type="paragraph" w:customStyle="1" w:styleId="SAP-FirstPageTableBodyTextBold">
    <w:name w:val="SAP-First Page Table Body Text Bold"/>
    <w:basedOn w:val="SAP-FirstPage-TableBodyText"/>
    <w:autoRedefine/>
    <w:rsid w:val="00402738"/>
    <w:pPr>
      <w:framePr w:hSpace="180" w:wrap="around" w:vAnchor="text" w:hAnchor="text" w:y="1"/>
      <w:suppressOverlap/>
      <w:jc w:val="both"/>
    </w:pPr>
    <w:rPr>
      <w:rFonts w:ascii="Arial Black" w:hAnsi="Arial Black" w:cs="Arial"/>
      <w:b/>
      <w:noProof w:val="0"/>
      <w:sz w:val="22"/>
    </w:rPr>
  </w:style>
  <w:style w:type="paragraph" w:customStyle="1" w:styleId="SAP-TableBodyTextBold">
    <w:name w:val="SAP-Table Body Text Bold"/>
    <w:basedOn w:val="SAP-TableBodyText"/>
    <w:autoRedefine/>
    <w:rsid w:val="00402738"/>
    <w:pPr>
      <w:numPr>
        <w:numId w:val="0"/>
      </w:numPr>
      <w:spacing w:line="260" w:lineRule="exact"/>
      <w:ind w:right="0"/>
    </w:pPr>
    <w:rPr>
      <w:rFonts w:ascii="Arial" w:hAnsi="Arial" w:cs="Arial"/>
      <w:bCs w:val="0"/>
      <w:noProof w:val="0"/>
      <w:lang w:val="en-GB" w:eastAsia="en-US" w:bidi="ar-SA"/>
    </w:rPr>
  </w:style>
  <w:style w:type="paragraph" w:customStyle="1" w:styleId="SAP-Footer">
    <w:name w:val="SAP - Footer"/>
    <w:rsid w:val="00402738"/>
    <w:pPr>
      <w:spacing w:after="0" w:line="160" w:lineRule="exact"/>
      <w:jc w:val="right"/>
    </w:pPr>
    <w:rPr>
      <w:rFonts w:ascii="Arial" w:eastAsia="Times New Roman" w:hAnsi="Arial" w:cs="Times New Roman"/>
      <w:noProof/>
      <w:sz w:val="16"/>
      <w:szCs w:val="20"/>
      <w:lang w:val="en-US"/>
    </w:rPr>
  </w:style>
  <w:style w:type="paragraph" w:styleId="Subtitle">
    <w:name w:val="Subtitle"/>
    <w:basedOn w:val="Normal"/>
    <w:link w:val="SubtitleChar"/>
    <w:qFormat/>
    <w:rsid w:val="00402738"/>
    <w:rPr>
      <w:rFonts w:eastAsia="Times New Roman" w:cs="Times New Roman"/>
      <w:b/>
      <w:color w:val="auto"/>
      <w:sz w:val="28"/>
    </w:rPr>
  </w:style>
  <w:style w:type="character" w:customStyle="1" w:styleId="SubtitleChar">
    <w:name w:val="Subtitle Char"/>
    <w:basedOn w:val="DefaultParagraphFont"/>
    <w:link w:val="Subtitle"/>
    <w:rsid w:val="00402738"/>
    <w:rPr>
      <w:rFonts w:ascii="Arial" w:eastAsia="Times New Roman" w:hAnsi="Arial" w:cs="Times New Roman"/>
      <w:b/>
      <w:sz w:val="28"/>
      <w:szCs w:val="20"/>
      <w:lang w:val="en-US"/>
    </w:rPr>
  </w:style>
  <w:style w:type="paragraph" w:customStyle="1" w:styleId="Relevant">
    <w:name w:val="Relevant"/>
    <w:basedOn w:val="Normal"/>
    <w:rsid w:val="00402738"/>
    <w:pPr>
      <w:spacing w:after="120"/>
      <w:ind w:left="720"/>
    </w:pPr>
    <w:rPr>
      <w:rFonts w:eastAsia="Times New Roman" w:cs="Times New Roman"/>
      <w:color w:val="auto"/>
    </w:rPr>
  </w:style>
  <w:style w:type="paragraph" w:customStyle="1" w:styleId="SAP-TablebulletedTextChar">
    <w:name w:val="SAP - Table bulleted Text Char"/>
    <w:basedOn w:val="Normal"/>
    <w:autoRedefine/>
    <w:rsid w:val="00402738"/>
    <w:pPr>
      <w:numPr>
        <w:numId w:val="6"/>
      </w:numPr>
      <w:spacing w:line="260" w:lineRule="exact"/>
    </w:pPr>
    <w:rPr>
      <w:rFonts w:eastAsia="Times New Roman"/>
      <w:bCs/>
      <w:noProof/>
      <w:color w:val="auto"/>
    </w:rPr>
  </w:style>
  <w:style w:type="paragraph" w:customStyle="1" w:styleId="12TableIntroduction">
    <w:name w:val="12_Table_Introduction"/>
    <w:basedOn w:val="Normal"/>
    <w:rsid w:val="00402738"/>
    <w:pPr>
      <w:suppressAutoHyphens/>
      <w:autoSpaceDN w:val="0"/>
      <w:spacing w:line="260" w:lineRule="exact"/>
      <w:textAlignment w:val="baseline"/>
    </w:pPr>
    <w:rPr>
      <w:rFonts w:eastAsia="Times New Roman" w:cs="Times New Roman"/>
      <w:b/>
      <w:color w:val="666666"/>
      <w:lang w:val="en-GB"/>
    </w:rPr>
  </w:style>
  <w:style w:type="paragraph" w:customStyle="1" w:styleId="TabL">
    <w:name w:val="Tab_L"/>
    <w:basedOn w:val="Normal"/>
    <w:rsid w:val="00402738"/>
    <w:pPr>
      <w:suppressAutoHyphens/>
      <w:autoSpaceDN w:val="0"/>
      <w:spacing w:before="120" w:after="120"/>
      <w:textAlignment w:val="baseline"/>
    </w:pPr>
    <w:rPr>
      <w:rFonts w:eastAsia="Times New Roman"/>
      <w:color w:val="auto"/>
      <w:lang w:val="de-DE"/>
    </w:rPr>
  </w:style>
  <w:style w:type="character" w:styleId="FollowedHyperlink">
    <w:name w:val="FollowedHyperlink"/>
    <w:basedOn w:val="DefaultParagraphFont"/>
    <w:rsid w:val="00402738"/>
    <w:rPr>
      <w:color w:val="954F72" w:themeColor="followedHyperlink"/>
      <w:u w:val="single"/>
    </w:rPr>
  </w:style>
  <w:style w:type="character" w:customStyle="1" w:styleId="summary-item-explanation">
    <w:name w:val="summary-item-explanation"/>
    <w:basedOn w:val="DefaultParagraphFont"/>
    <w:rsid w:val="00402738"/>
  </w:style>
  <w:style w:type="character" w:customStyle="1" w:styleId="mceitemhidden">
    <w:name w:val="mceitemhidden"/>
    <w:basedOn w:val="DefaultParagraphFont"/>
    <w:rsid w:val="00402738"/>
  </w:style>
  <w:style w:type="paragraph" w:customStyle="1" w:styleId="m3326023294954891761msolistparagraph">
    <w:name w:val="m_3326023294954891761msolistparagraph"/>
    <w:basedOn w:val="Normal"/>
    <w:rsid w:val="00402738"/>
    <w:pPr>
      <w:spacing w:before="100" w:beforeAutospacing="1" w:after="100" w:afterAutospacing="1"/>
    </w:pPr>
    <w:rPr>
      <w:rFonts w:ascii="Times New Roman" w:eastAsia="Times New Roman" w:hAnsi="Times New Roman" w:cs="Times New Roman"/>
      <w:color w:val="auto"/>
      <w:sz w:val="24"/>
      <w:szCs w:val="24"/>
      <w:lang w:val="en-IN" w:eastAsia="en-IN"/>
    </w:rPr>
  </w:style>
  <w:style w:type="paragraph" w:customStyle="1" w:styleId="Style2">
    <w:name w:val="_Style 2"/>
    <w:basedOn w:val="Normal"/>
    <w:uiPriority w:val="34"/>
    <w:qFormat/>
    <w:rsid w:val="00EB58AE"/>
    <w:pPr>
      <w:spacing w:after="200" w:line="276" w:lineRule="auto"/>
      <w:ind w:left="720"/>
      <w:contextualSpacing/>
    </w:pPr>
    <w:rPr>
      <w:rFonts w:ascii="Calibri" w:eastAsia="Calibri" w:hAnsi="Calibri" w:cs="Times New Roman"/>
      <w:color w:val="auto"/>
      <w:sz w:val="22"/>
      <w:szCs w:val="22"/>
    </w:rPr>
  </w:style>
  <w:style w:type="paragraph" w:customStyle="1" w:styleId="kpmgbody">
    <w:name w:val="kpmgbody"/>
    <w:basedOn w:val="BodyText"/>
    <w:rsid w:val="00DB3B45"/>
    <w:pPr>
      <w:spacing w:before="40" w:after="40" w:line="360" w:lineRule="auto"/>
    </w:pPr>
    <w:rPr>
      <w:rFonts w:ascii="Century Gothic" w:hAnsi="Century Gothic"/>
      <w:b/>
    </w:rPr>
  </w:style>
  <w:style w:type="paragraph" w:customStyle="1" w:styleId="NormalVerdana">
    <w:name w:val="Normal + Verdana"/>
    <w:aliases w:val="9 pt"/>
    <w:basedOn w:val="Normal"/>
    <w:rsid w:val="00A25DC0"/>
    <w:pPr>
      <w:numPr>
        <w:numId w:val="7"/>
      </w:numPr>
      <w:tabs>
        <w:tab w:val="left" w:pos="920"/>
      </w:tabs>
      <w:suppressAutoHyphens/>
      <w:snapToGrid w:val="0"/>
      <w:spacing w:line="400" w:lineRule="exact"/>
      <w:jc w:val="both"/>
    </w:pPr>
    <w:rPr>
      <w:rFonts w:ascii="Verdana" w:eastAsia="DFKai-SB" w:hAnsi="Verdana" w:cs="Times New Roman"/>
      <w:color w:val="auto"/>
      <w:sz w:val="18"/>
      <w:szCs w:val="18"/>
      <w:lang w:val="en-CA"/>
    </w:rPr>
  </w:style>
  <w:style w:type="character" w:customStyle="1" w:styleId="Style20">
    <w:name w:val="Style2"/>
    <w:basedOn w:val="DefaultParagraphFont"/>
    <w:uiPriority w:val="1"/>
    <w:rsid w:val="00100661"/>
    <w:rPr>
      <w:rFonts w:asciiTheme="minorHAnsi" w:hAnsiTheme="minorHAnsi"/>
      <w:b/>
      <w:color w:val="00B050"/>
      <w:sz w:val="36"/>
    </w:rPr>
  </w:style>
  <w:style w:type="character" w:customStyle="1" w:styleId="Orgname">
    <w:name w:val="Org name"/>
    <w:basedOn w:val="DefaultParagraphFont"/>
    <w:uiPriority w:val="1"/>
    <w:rsid w:val="00100661"/>
    <w:rPr>
      <w:rFonts w:asciiTheme="minorHAnsi" w:hAnsiTheme="minorHAnsi"/>
      <w:b/>
      <w:sz w:val="22"/>
    </w:rPr>
  </w:style>
  <w:style w:type="paragraph" w:customStyle="1" w:styleId="Section">
    <w:name w:val="Section"/>
    <w:basedOn w:val="Normal"/>
    <w:next w:val="Normal"/>
    <w:link w:val="SectionChar"/>
    <w:uiPriority w:val="1"/>
    <w:qFormat/>
    <w:rsid w:val="003C6E88"/>
    <w:pPr>
      <w:spacing w:after="120"/>
      <w:contextualSpacing/>
    </w:pPr>
    <w:rPr>
      <w:rFonts w:ascii="Bookman Old Style" w:eastAsia="Gill Sans MT" w:hAnsi="Bookman Old Style" w:cs="Times New Roman"/>
      <w:b/>
      <w:color w:val="9FB8CD"/>
      <w:sz w:val="24"/>
      <w:lang w:eastAsia="ja-JP"/>
    </w:rPr>
  </w:style>
  <w:style w:type="character" w:customStyle="1" w:styleId="SectionChar">
    <w:name w:val="Section Char"/>
    <w:basedOn w:val="DefaultParagraphFont"/>
    <w:link w:val="Section"/>
    <w:uiPriority w:val="1"/>
    <w:rsid w:val="003C6E88"/>
    <w:rPr>
      <w:rFonts w:ascii="Bookman Old Style" w:eastAsia="Gill Sans MT" w:hAnsi="Bookman Old Style" w:cs="Times New Roman"/>
      <w:b/>
      <w:color w:val="9FB8CD"/>
      <w:sz w:val="24"/>
      <w:szCs w:val="20"/>
      <w:lang w:val="en-US" w:eastAsia="ja-JP"/>
    </w:rPr>
  </w:style>
  <w:style w:type="paragraph" w:customStyle="1" w:styleId="TechSummBroken2Arial">
    <w:name w:val="TechSummBroken 2 + Arial"/>
    <w:basedOn w:val="Normal"/>
    <w:rsid w:val="00BF15DF"/>
    <w:pPr>
      <w:ind w:left="720" w:hanging="360"/>
    </w:pPr>
    <w:rPr>
      <w:rFonts w:ascii="Times New Roman" w:eastAsia="Times New Roman" w:hAnsi="Times New Roman" w:cs="Times New Roman"/>
      <w:color w:val="auto"/>
      <w:sz w:val="24"/>
      <w:szCs w:val="24"/>
    </w:rPr>
  </w:style>
  <w:style w:type="paragraph" w:customStyle="1" w:styleId="cogheadingsmall">
    <w:name w:val="cog heading small"/>
    <w:rsid w:val="00AA6793"/>
    <w:pPr>
      <w:pBdr>
        <w:top w:val="nil"/>
        <w:left w:val="nil"/>
        <w:bottom w:val="nil"/>
        <w:right w:val="nil"/>
        <w:between w:val="nil"/>
      </w:pBdr>
      <w:spacing w:before="60" w:after="60" w:line="260" w:lineRule="atLeast"/>
      <w:jc w:val="both"/>
    </w:pPr>
    <w:rPr>
      <w:rFonts w:ascii="Arial" w:eastAsia="Arial Unicode MS" w:hAnsi="Arial" w:cs="Arial Unicode MS"/>
      <w:b/>
      <w:bCs/>
      <w:color w:val="000000"/>
      <w:sz w:val="20"/>
      <w:szCs w:val="20"/>
      <w:u w:color="000000"/>
      <w:bdr w:val="nil"/>
      <w:lang w:val="en-US"/>
    </w:rPr>
  </w:style>
  <w:style w:type="paragraph" w:styleId="PlainText">
    <w:name w:val="Plain Text"/>
    <w:basedOn w:val="Normal"/>
    <w:link w:val="PlainTextChar"/>
    <w:rsid w:val="004B4D6B"/>
    <w:rPr>
      <w:rFonts w:ascii="Courier New" w:eastAsia="Times New Roman" w:hAnsi="Courier New" w:cs="Courier New"/>
      <w:color w:val="auto"/>
    </w:rPr>
  </w:style>
  <w:style w:type="character" w:customStyle="1" w:styleId="PlainTextChar">
    <w:name w:val="Plain Text Char"/>
    <w:basedOn w:val="DefaultParagraphFont"/>
    <w:link w:val="PlainText"/>
    <w:rsid w:val="004B4D6B"/>
    <w:rPr>
      <w:rFonts w:ascii="Courier New" w:eastAsia="Times New Roman" w:hAnsi="Courier New" w:cs="Courier New"/>
      <w:sz w:val="20"/>
      <w:szCs w:val="20"/>
      <w:lang w:val="en-US"/>
    </w:rPr>
  </w:style>
  <w:style w:type="paragraph" w:customStyle="1" w:styleId="MyStyle1">
    <w:name w:val="MyStyle1"/>
    <w:uiPriority w:val="99"/>
    <w:rsid w:val="00320561"/>
    <w:pPr>
      <w:spacing w:after="0" w:line="240" w:lineRule="auto"/>
      <w:jc w:val="both"/>
    </w:pPr>
    <w:rPr>
      <w:rFonts w:ascii="Times New Roman" w:eastAsia="Times New Roman" w:hAnsi="Times New Roman" w:cs="Times New Roman"/>
      <w:b/>
      <w:sz w:val="24"/>
      <w:szCs w:val="20"/>
      <w:lang w:val="en-US"/>
    </w:rPr>
  </w:style>
  <w:style w:type="character" w:customStyle="1" w:styleId="apple-style-span">
    <w:name w:val="apple-style-span"/>
    <w:rsid w:val="00265771"/>
  </w:style>
  <w:style w:type="paragraph" w:customStyle="1" w:styleId="Bulleted">
    <w:name w:val="Bulleted"/>
    <w:basedOn w:val="Normal"/>
    <w:rsid w:val="00265771"/>
    <w:pPr>
      <w:tabs>
        <w:tab w:val="left" w:pos="360"/>
      </w:tabs>
      <w:suppressAutoHyphens/>
      <w:ind w:left="360" w:hanging="360"/>
    </w:pPr>
    <w:rPr>
      <w:rFonts w:ascii="Times New Roman" w:eastAsia="SimSun" w:hAnsi="Times New Roman" w:cs="Times New Roman"/>
      <w:color w:val="auto"/>
      <w:sz w:val="24"/>
      <w:szCs w:val="24"/>
    </w:rPr>
  </w:style>
  <w:style w:type="paragraph" w:styleId="BodyText3">
    <w:name w:val="Body Text 3"/>
    <w:basedOn w:val="Normal"/>
    <w:link w:val="BodyText3Char"/>
    <w:uiPriority w:val="99"/>
    <w:semiHidden/>
    <w:unhideWhenUsed/>
    <w:rsid w:val="009555E0"/>
    <w:pPr>
      <w:spacing w:after="120"/>
    </w:pPr>
    <w:rPr>
      <w:sz w:val="16"/>
      <w:szCs w:val="16"/>
    </w:rPr>
  </w:style>
  <w:style w:type="character" w:customStyle="1" w:styleId="BodyText3Char">
    <w:name w:val="Body Text 3 Char"/>
    <w:basedOn w:val="DefaultParagraphFont"/>
    <w:link w:val="BodyText3"/>
    <w:uiPriority w:val="99"/>
    <w:semiHidden/>
    <w:rsid w:val="009555E0"/>
    <w:rPr>
      <w:rFonts w:ascii="Arial" w:eastAsia="Arial" w:hAnsi="Arial" w:cs="Arial"/>
      <w:color w:val="000000"/>
      <w:sz w:val="16"/>
      <w:szCs w:val="16"/>
      <w:lang w:val="en-US"/>
    </w:rPr>
  </w:style>
  <w:style w:type="paragraph" w:customStyle="1" w:styleId="Cog-body">
    <w:name w:val="Cog-body"/>
    <w:basedOn w:val="Normal"/>
    <w:rsid w:val="00765E39"/>
    <w:pPr>
      <w:keepNext/>
      <w:spacing w:before="60" w:after="60" w:line="260" w:lineRule="atLeast"/>
      <w:ind w:left="720"/>
      <w:jc w:val="both"/>
    </w:pPr>
    <w:rPr>
      <w:rFonts w:eastAsia="Times New Roman" w:cs="Times New Roman"/>
      <w:color w:val="auto"/>
    </w:rPr>
  </w:style>
  <w:style w:type="paragraph" w:customStyle="1" w:styleId="Cog-H3a">
    <w:name w:val="Cog-H3a"/>
    <w:basedOn w:val="Heading3"/>
    <w:rsid w:val="00765E39"/>
    <w:pPr>
      <w:keepLines w:val="0"/>
      <w:spacing w:before="120" w:after="120" w:line="240" w:lineRule="atLeast"/>
    </w:pPr>
    <w:rPr>
      <w:rFonts w:ascii="Arial" w:eastAsia="Times New Roman" w:hAnsi="Arial" w:cs="Times New Roman"/>
      <w:b/>
      <w:color w:val="000080"/>
      <w:sz w:val="22"/>
      <w:szCs w:val="20"/>
    </w:rPr>
  </w:style>
  <w:style w:type="paragraph" w:customStyle="1" w:styleId="NormalBlack">
    <w:name w:val="Normal + Black"/>
    <w:aliases w:val="First line:  0.5&quot;,Justified,Line spacing:  At least 12 pt"/>
    <w:basedOn w:val="Normal"/>
    <w:rsid w:val="004A09BB"/>
    <w:pPr>
      <w:spacing w:line="240" w:lineRule="atLeast"/>
      <w:ind w:firstLine="720"/>
      <w:jc w:val="both"/>
    </w:pPr>
    <w:rPr>
      <w:rFonts w:ascii="Times New Roman" w:eastAsia="Times New Roman" w:hAnsi="Times New Roman" w:cs="Times New Roman"/>
      <w:sz w:val="24"/>
      <w:szCs w:val="24"/>
    </w:rPr>
  </w:style>
  <w:style w:type="numbering" w:customStyle="1" w:styleId="ImportedStyle1">
    <w:name w:val="Imported Style 1"/>
    <w:rsid w:val="00D03843"/>
    <w:pPr>
      <w:numPr>
        <w:numId w:val="8"/>
      </w:numPr>
    </w:pPr>
  </w:style>
  <w:style w:type="numbering" w:customStyle="1" w:styleId="ImportedStyle2">
    <w:name w:val="Imported Style 2"/>
    <w:rsid w:val="00D03843"/>
    <w:pPr>
      <w:numPr>
        <w:numId w:val="9"/>
      </w:numPr>
    </w:pPr>
  </w:style>
  <w:style w:type="numbering" w:customStyle="1" w:styleId="ImportedStyle3">
    <w:name w:val="Imported Style 3"/>
    <w:rsid w:val="00D03843"/>
    <w:pPr>
      <w:numPr>
        <w:numId w:val="10"/>
      </w:numPr>
    </w:pPr>
  </w:style>
  <w:style w:type="paragraph" w:customStyle="1" w:styleId="BodyText21">
    <w:name w:val="Body Text 21"/>
    <w:basedOn w:val="Normal"/>
    <w:rsid w:val="00A85F5D"/>
    <w:pPr>
      <w:suppressAutoHyphens/>
      <w:jc w:val="both"/>
    </w:pPr>
    <w:rPr>
      <w:rFonts w:ascii="Times New Roman" w:eastAsia="Times New Roman" w:hAnsi="Times New Roman" w:cs="Times New Roman"/>
      <w:color w:val="auto"/>
      <w:sz w:val="24"/>
      <w:lang w:eastAsia="ar-SA"/>
    </w:rPr>
  </w:style>
  <w:style w:type="character" w:styleId="UnresolvedMention">
    <w:name w:val="Unresolved Mention"/>
    <w:basedOn w:val="DefaultParagraphFont"/>
    <w:uiPriority w:val="99"/>
    <w:semiHidden/>
    <w:unhideWhenUsed/>
    <w:rsid w:val="00A42C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70887">
      <w:bodyDiv w:val="1"/>
      <w:marLeft w:val="0"/>
      <w:marRight w:val="0"/>
      <w:marTop w:val="0"/>
      <w:marBottom w:val="0"/>
      <w:divBdr>
        <w:top w:val="none" w:sz="0" w:space="0" w:color="auto"/>
        <w:left w:val="none" w:sz="0" w:space="0" w:color="auto"/>
        <w:bottom w:val="none" w:sz="0" w:space="0" w:color="auto"/>
        <w:right w:val="none" w:sz="0" w:space="0" w:color="auto"/>
      </w:divBdr>
      <w:divsChild>
        <w:div w:id="1177958621">
          <w:marLeft w:val="0"/>
          <w:marRight w:val="0"/>
          <w:marTop w:val="0"/>
          <w:marBottom w:val="0"/>
          <w:divBdr>
            <w:top w:val="none" w:sz="0" w:space="0" w:color="auto"/>
            <w:left w:val="none" w:sz="0" w:space="0" w:color="auto"/>
            <w:bottom w:val="none" w:sz="0" w:space="0" w:color="auto"/>
            <w:right w:val="none" w:sz="0" w:space="0" w:color="auto"/>
          </w:divBdr>
        </w:div>
      </w:divsChild>
    </w:div>
    <w:div w:id="85006188">
      <w:bodyDiv w:val="1"/>
      <w:marLeft w:val="0"/>
      <w:marRight w:val="0"/>
      <w:marTop w:val="0"/>
      <w:marBottom w:val="0"/>
      <w:divBdr>
        <w:top w:val="none" w:sz="0" w:space="0" w:color="auto"/>
        <w:left w:val="none" w:sz="0" w:space="0" w:color="auto"/>
        <w:bottom w:val="none" w:sz="0" w:space="0" w:color="auto"/>
        <w:right w:val="none" w:sz="0" w:space="0" w:color="auto"/>
      </w:divBdr>
      <w:divsChild>
        <w:div w:id="71700531">
          <w:marLeft w:val="0"/>
          <w:marRight w:val="0"/>
          <w:marTop w:val="0"/>
          <w:marBottom w:val="0"/>
          <w:divBdr>
            <w:top w:val="none" w:sz="0" w:space="0" w:color="auto"/>
            <w:left w:val="none" w:sz="0" w:space="0" w:color="auto"/>
            <w:bottom w:val="none" w:sz="0" w:space="0" w:color="auto"/>
            <w:right w:val="none" w:sz="0" w:space="0" w:color="auto"/>
          </w:divBdr>
          <w:divsChild>
            <w:div w:id="822818600">
              <w:marLeft w:val="0"/>
              <w:marRight w:val="0"/>
              <w:marTop w:val="0"/>
              <w:marBottom w:val="0"/>
              <w:divBdr>
                <w:top w:val="none" w:sz="0" w:space="0" w:color="auto"/>
                <w:left w:val="none" w:sz="0" w:space="0" w:color="auto"/>
                <w:bottom w:val="none" w:sz="0" w:space="0" w:color="auto"/>
                <w:right w:val="none" w:sz="0" w:space="0" w:color="auto"/>
              </w:divBdr>
              <w:divsChild>
                <w:div w:id="2007786020">
                  <w:marLeft w:val="0"/>
                  <w:marRight w:val="0"/>
                  <w:marTop w:val="0"/>
                  <w:marBottom w:val="0"/>
                  <w:divBdr>
                    <w:top w:val="none" w:sz="0" w:space="0" w:color="auto"/>
                    <w:left w:val="none" w:sz="0" w:space="0" w:color="auto"/>
                    <w:bottom w:val="none" w:sz="0" w:space="0" w:color="auto"/>
                    <w:right w:val="none" w:sz="0" w:space="0" w:color="auto"/>
                  </w:divBdr>
                  <w:divsChild>
                    <w:div w:id="262881968">
                      <w:marLeft w:val="0"/>
                      <w:marRight w:val="0"/>
                      <w:marTop w:val="0"/>
                      <w:marBottom w:val="0"/>
                      <w:divBdr>
                        <w:top w:val="none" w:sz="0" w:space="0" w:color="auto"/>
                        <w:left w:val="none" w:sz="0" w:space="0" w:color="auto"/>
                        <w:bottom w:val="none" w:sz="0" w:space="0" w:color="auto"/>
                        <w:right w:val="none" w:sz="0" w:space="0" w:color="auto"/>
                      </w:divBdr>
                      <w:divsChild>
                        <w:div w:id="696002223">
                          <w:marLeft w:val="0"/>
                          <w:marRight w:val="0"/>
                          <w:marTop w:val="0"/>
                          <w:marBottom w:val="0"/>
                          <w:divBdr>
                            <w:top w:val="none" w:sz="0" w:space="0" w:color="auto"/>
                            <w:left w:val="none" w:sz="0" w:space="0" w:color="auto"/>
                            <w:bottom w:val="none" w:sz="0" w:space="0" w:color="auto"/>
                            <w:right w:val="none" w:sz="0" w:space="0" w:color="auto"/>
                          </w:divBdr>
                          <w:divsChild>
                            <w:div w:id="753474042">
                              <w:marLeft w:val="0"/>
                              <w:marRight w:val="0"/>
                              <w:marTop w:val="0"/>
                              <w:marBottom w:val="0"/>
                              <w:divBdr>
                                <w:top w:val="none" w:sz="0" w:space="0" w:color="auto"/>
                                <w:left w:val="none" w:sz="0" w:space="0" w:color="auto"/>
                                <w:bottom w:val="single" w:sz="6" w:space="0" w:color="BEBEBE"/>
                                <w:right w:val="none" w:sz="0" w:space="0" w:color="auto"/>
                              </w:divBdr>
                              <w:divsChild>
                                <w:div w:id="1752583021">
                                  <w:marLeft w:val="0"/>
                                  <w:marRight w:val="0"/>
                                  <w:marTop w:val="0"/>
                                  <w:marBottom w:val="0"/>
                                  <w:divBdr>
                                    <w:top w:val="none" w:sz="0" w:space="0" w:color="auto"/>
                                    <w:left w:val="none" w:sz="0" w:space="0" w:color="auto"/>
                                    <w:bottom w:val="none" w:sz="0" w:space="0" w:color="auto"/>
                                    <w:right w:val="none" w:sz="0" w:space="0" w:color="auto"/>
                                  </w:divBdr>
                                  <w:divsChild>
                                    <w:div w:id="1569421603">
                                      <w:marLeft w:val="0"/>
                                      <w:marRight w:val="0"/>
                                      <w:marTop w:val="0"/>
                                      <w:marBottom w:val="0"/>
                                      <w:divBdr>
                                        <w:top w:val="none" w:sz="0" w:space="0" w:color="auto"/>
                                        <w:left w:val="none" w:sz="0" w:space="0" w:color="auto"/>
                                        <w:bottom w:val="none" w:sz="0" w:space="0" w:color="auto"/>
                                        <w:right w:val="none" w:sz="0" w:space="0" w:color="auto"/>
                                      </w:divBdr>
                                      <w:divsChild>
                                        <w:div w:id="787041288">
                                          <w:marLeft w:val="0"/>
                                          <w:marRight w:val="0"/>
                                          <w:marTop w:val="0"/>
                                          <w:marBottom w:val="0"/>
                                          <w:divBdr>
                                            <w:top w:val="none" w:sz="0" w:space="0" w:color="auto"/>
                                            <w:left w:val="none" w:sz="0" w:space="0" w:color="auto"/>
                                            <w:bottom w:val="none" w:sz="0" w:space="0" w:color="auto"/>
                                            <w:right w:val="none" w:sz="0" w:space="0" w:color="auto"/>
                                          </w:divBdr>
                                          <w:divsChild>
                                            <w:div w:id="888079850">
                                              <w:marLeft w:val="0"/>
                                              <w:marRight w:val="0"/>
                                              <w:marTop w:val="0"/>
                                              <w:marBottom w:val="0"/>
                                              <w:divBdr>
                                                <w:top w:val="none" w:sz="0" w:space="0" w:color="auto"/>
                                                <w:left w:val="none" w:sz="0" w:space="0" w:color="auto"/>
                                                <w:bottom w:val="none" w:sz="0" w:space="0" w:color="auto"/>
                                                <w:right w:val="none" w:sz="0" w:space="0" w:color="auto"/>
                                              </w:divBdr>
                                              <w:divsChild>
                                                <w:div w:id="2140954859">
                                                  <w:marLeft w:val="0"/>
                                                  <w:marRight w:val="0"/>
                                                  <w:marTop w:val="0"/>
                                                  <w:marBottom w:val="0"/>
                                                  <w:divBdr>
                                                    <w:top w:val="none" w:sz="0" w:space="0" w:color="auto"/>
                                                    <w:left w:val="none" w:sz="0" w:space="0" w:color="auto"/>
                                                    <w:bottom w:val="none" w:sz="0" w:space="0" w:color="auto"/>
                                                    <w:right w:val="none" w:sz="0" w:space="0" w:color="auto"/>
                                                  </w:divBdr>
                                                </w:div>
                                              </w:divsChild>
                                            </w:div>
                                            <w:div w:id="201221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331111">
      <w:bodyDiv w:val="1"/>
      <w:marLeft w:val="0"/>
      <w:marRight w:val="0"/>
      <w:marTop w:val="0"/>
      <w:marBottom w:val="0"/>
      <w:divBdr>
        <w:top w:val="none" w:sz="0" w:space="0" w:color="auto"/>
        <w:left w:val="none" w:sz="0" w:space="0" w:color="auto"/>
        <w:bottom w:val="none" w:sz="0" w:space="0" w:color="auto"/>
        <w:right w:val="none" w:sz="0" w:space="0" w:color="auto"/>
      </w:divBdr>
    </w:div>
    <w:div w:id="172649961">
      <w:bodyDiv w:val="1"/>
      <w:marLeft w:val="0"/>
      <w:marRight w:val="0"/>
      <w:marTop w:val="0"/>
      <w:marBottom w:val="0"/>
      <w:divBdr>
        <w:top w:val="none" w:sz="0" w:space="0" w:color="auto"/>
        <w:left w:val="none" w:sz="0" w:space="0" w:color="auto"/>
        <w:bottom w:val="none" w:sz="0" w:space="0" w:color="auto"/>
        <w:right w:val="none" w:sz="0" w:space="0" w:color="auto"/>
      </w:divBdr>
      <w:divsChild>
        <w:div w:id="114251349">
          <w:marLeft w:val="0"/>
          <w:marRight w:val="0"/>
          <w:marTop w:val="0"/>
          <w:marBottom w:val="0"/>
          <w:divBdr>
            <w:top w:val="none" w:sz="0" w:space="0" w:color="auto"/>
            <w:left w:val="none" w:sz="0" w:space="0" w:color="auto"/>
            <w:bottom w:val="none" w:sz="0" w:space="0" w:color="auto"/>
            <w:right w:val="none" w:sz="0" w:space="0" w:color="auto"/>
          </w:divBdr>
          <w:divsChild>
            <w:div w:id="1906378786">
              <w:marLeft w:val="0"/>
              <w:marRight w:val="0"/>
              <w:marTop w:val="0"/>
              <w:marBottom w:val="0"/>
              <w:divBdr>
                <w:top w:val="none" w:sz="0" w:space="0" w:color="auto"/>
                <w:left w:val="none" w:sz="0" w:space="0" w:color="auto"/>
                <w:bottom w:val="none" w:sz="0" w:space="0" w:color="auto"/>
                <w:right w:val="none" w:sz="0" w:space="0" w:color="auto"/>
              </w:divBdr>
              <w:divsChild>
                <w:div w:id="524172091">
                  <w:marLeft w:val="0"/>
                  <w:marRight w:val="0"/>
                  <w:marTop w:val="0"/>
                  <w:marBottom w:val="0"/>
                  <w:divBdr>
                    <w:top w:val="none" w:sz="0" w:space="0" w:color="auto"/>
                    <w:left w:val="none" w:sz="0" w:space="0" w:color="auto"/>
                    <w:bottom w:val="none" w:sz="0" w:space="0" w:color="auto"/>
                    <w:right w:val="none" w:sz="0" w:space="0" w:color="auto"/>
                  </w:divBdr>
                  <w:divsChild>
                    <w:div w:id="72508290">
                      <w:marLeft w:val="0"/>
                      <w:marRight w:val="0"/>
                      <w:marTop w:val="0"/>
                      <w:marBottom w:val="0"/>
                      <w:divBdr>
                        <w:top w:val="none" w:sz="0" w:space="0" w:color="auto"/>
                        <w:left w:val="none" w:sz="0" w:space="0" w:color="auto"/>
                        <w:bottom w:val="none" w:sz="0" w:space="0" w:color="auto"/>
                        <w:right w:val="none" w:sz="0" w:space="0" w:color="auto"/>
                      </w:divBdr>
                      <w:divsChild>
                        <w:div w:id="1080256079">
                          <w:marLeft w:val="0"/>
                          <w:marRight w:val="0"/>
                          <w:marTop w:val="0"/>
                          <w:marBottom w:val="0"/>
                          <w:divBdr>
                            <w:top w:val="none" w:sz="0" w:space="0" w:color="auto"/>
                            <w:left w:val="none" w:sz="0" w:space="0" w:color="auto"/>
                            <w:bottom w:val="none" w:sz="0" w:space="0" w:color="auto"/>
                            <w:right w:val="none" w:sz="0" w:space="0" w:color="auto"/>
                          </w:divBdr>
                          <w:divsChild>
                            <w:div w:id="89469930">
                              <w:marLeft w:val="0"/>
                              <w:marRight w:val="0"/>
                              <w:marTop w:val="0"/>
                              <w:marBottom w:val="0"/>
                              <w:divBdr>
                                <w:top w:val="none" w:sz="0" w:space="0" w:color="auto"/>
                                <w:left w:val="none" w:sz="0" w:space="0" w:color="auto"/>
                                <w:bottom w:val="single" w:sz="6" w:space="0" w:color="BEBEBE"/>
                                <w:right w:val="none" w:sz="0" w:space="0" w:color="auto"/>
                              </w:divBdr>
                              <w:divsChild>
                                <w:div w:id="1644892511">
                                  <w:marLeft w:val="0"/>
                                  <w:marRight w:val="0"/>
                                  <w:marTop w:val="0"/>
                                  <w:marBottom w:val="0"/>
                                  <w:divBdr>
                                    <w:top w:val="none" w:sz="0" w:space="0" w:color="auto"/>
                                    <w:left w:val="none" w:sz="0" w:space="0" w:color="auto"/>
                                    <w:bottom w:val="none" w:sz="0" w:space="0" w:color="auto"/>
                                    <w:right w:val="none" w:sz="0" w:space="0" w:color="auto"/>
                                  </w:divBdr>
                                  <w:divsChild>
                                    <w:div w:id="312220770">
                                      <w:marLeft w:val="0"/>
                                      <w:marRight w:val="0"/>
                                      <w:marTop w:val="0"/>
                                      <w:marBottom w:val="0"/>
                                      <w:divBdr>
                                        <w:top w:val="none" w:sz="0" w:space="0" w:color="auto"/>
                                        <w:left w:val="none" w:sz="0" w:space="0" w:color="auto"/>
                                        <w:bottom w:val="none" w:sz="0" w:space="0" w:color="auto"/>
                                        <w:right w:val="none" w:sz="0" w:space="0" w:color="auto"/>
                                      </w:divBdr>
                                      <w:divsChild>
                                        <w:div w:id="151727227">
                                          <w:marLeft w:val="0"/>
                                          <w:marRight w:val="0"/>
                                          <w:marTop w:val="0"/>
                                          <w:marBottom w:val="0"/>
                                          <w:divBdr>
                                            <w:top w:val="none" w:sz="0" w:space="0" w:color="auto"/>
                                            <w:left w:val="none" w:sz="0" w:space="0" w:color="auto"/>
                                            <w:bottom w:val="none" w:sz="0" w:space="0" w:color="auto"/>
                                            <w:right w:val="none" w:sz="0" w:space="0" w:color="auto"/>
                                          </w:divBdr>
                                          <w:divsChild>
                                            <w:div w:id="1316564130">
                                              <w:marLeft w:val="0"/>
                                              <w:marRight w:val="0"/>
                                              <w:marTop w:val="0"/>
                                              <w:marBottom w:val="0"/>
                                              <w:divBdr>
                                                <w:top w:val="none" w:sz="0" w:space="0" w:color="auto"/>
                                                <w:left w:val="none" w:sz="0" w:space="0" w:color="auto"/>
                                                <w:bottom w:val="none" w:sz="0" w:space="0" w:color="auto"/>
                                                <w:right w:val="none" w:sz="0" w:space="0" w:color="auto"/>
                                              </w:divBdr>
                                              <w:divsChild>
                                                <w:div w:id="1432555997">
                                                  <w:marLeft w:val="0"/>
                                                  <w:marRight w:val="0"/>
                                                  <w:marTop w:val="0"/>
                                                  <w:marBottom w:val="0"/>
                                                  <w:divBdr>
                                                    <w:top w:val="none" w:sz="0" w:space="0" w:color="auto"/>
                                                    <w:left w:val="none" w:sz="0" w:space="0" w:color="auto"/>
                                                    <w:bottom w:val="none" w:sz="0" w:space="0" w:color="auto"/>
                                                    <w:right w:val="none" w:sz="0" w:space="0" w:color="auto"/>
                                                  </w:divBdr>
                                                </w:div>
                                              </w:divsChild>
                                            </w:div>
                                            <w:div w:id="161744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422297">
      <w:bodyDiv w:val="1"/>
      <w:marLeft w:val="0"/>
      <w:marRight w:val="0"/>
      <w:marTop w:val="0"/>
      <w:marBottom w:val="0"/>
      <w:divBdr>
        <w:top w:val="none" w:sz="0" w:space="0" w:color="auto"/>
        <w:left w:val="none" w:sz="0" w:space="0" w:color="auto"/>
        <w:bottom w:val="none" w:sz="0" w:space="0" w:color="auto"/>
        <w:right w:val="none" w:sz="0" w:space="0" w:color="auto"/>
      </w:divBdr>
      <w:divsChild>
        <w:div w:id="943611050">
          <w:marLeft w:val="0"/>
          <w:marRight w:val="0"/>
          <w:marTop w:val="0"/>
          <w:marBottom w:val="0"/>
          <w:divBdr>
            <w:top w:val="none" w:sz="0" w:space="0" w:color="auto"/>
            <w:left w:val="none" w:sz="0" w:space="0" w:color="auto"/>
            <w:bottom w:val="none" w:sz="0" w:space="0" w:color="auto"/>
            <w:right w:val="none" w:sz="0" w:space="0" w:color="auto"/>
          </w:divBdr>
        </w:div>
      </w:divsChild>
    </w:div>
    <w:div w:id="205603543">
      <w:bodyDiv w:val="1"/>
      <w:marLeft w:val="0"/>
      <w:marRight w:val="0"/>
      <w:marTop w:val="0"/>
      <w:marBottom w:val="0"/>
      <w:divBdr>
        <w:top w:val="none" w:sz="0" w:space="0" w:color="auto"/>
        <w:left w:val="none" w:sz="0" w:space="0" w:color="auto"/>
        <w:bottom w:val="none" w:sz="0" w:space="0" w:color="auto"/>
        <w:right w:val="none" w:sz="0" w:space="0" w:color="auto"/>
      </w:divBdr>
    </w:div>
    <w:div w:id="247613505">
      <w:bodyDiv w:val="1"/>
      <w:marLeft w:val="0"/>
      <w:marRight w:val="0"/>
      <w:marTop w:val="0"/>
      <w:marBottom w:val="0"/>
      <w:divBdr>
        <w:top w:val="none" w:sz="0" w:space="0" w:color="auto"/>
        <w:left w:val="none" w:sz="0" w:space="0" w:color="auto"/>
        <w:bottom w:val="none" w:sz="0" w:space="0" w:color="auto"/>
        <w:right w:val="none" w:sz="0" w:space="0" w:color="auto"/>
      </w:divBdr>
    </w:div>
    <w:div w:id="286156552">
      <w:bodyDiv w:val="1"/>
      <w:marLeft w:val="0"/>
      <w:marRight w:val="0"/>
      <w:marTop w:val="0"/>
      <w:marBottom w:val="0"/>
      <w:divBdr>
        <w:top w:val="none" w:sz="0" w:space="0" w:color="auto"/>
        <w:left w:val="none" w:sz="0" w:space="0" w:color="auto"/>
        <w:bottom w:val="none" w:sz="0" w:space="0" w:color="auto"/>
        <w:right w:val="none" w:sz="0" w:space="0" w:color="auto"/>
      </w:divBdr>
    </w:div>
    <w:div w:id="336734389">
      <w:bodyDiv w:val="1"/>
      <w:marLeft w:val="0"/>
      <w:marRight w:val="0"/>
      <w:marTop w:val="0"/>
      <w:marBottom w:val="0"/>
      <w:divBdr>
        <w:top w:val="none" w:sz="0" w:space="0" w:color="auto"/>
        <w:left w:val="none" w:sz="0" w:space="0" w:color="auto"/>
        <w:bottom w:val="none" w:sz="0" w:space="0" w:color="auto"/>
        <w:right w:val="none" w:sz="0" w:space="0" w:color="auto"/>
      </w:divBdr>
    </w:div>
    <w:div w:id="362827315">
      <w:bodyDiv w:val="1"/>
      <w:marLeft w:val="0"/>
      <w:marRight w:val="0"/>
      <w:marTop w:val="0"/>
      <w:marBottom w:val="0"/>
      <w:divBdr>
        <w:top w:val="none" w:sz="0" w:space="0" w:color="auto"/>
        <w:left w:val="none" w:sz="0" w:space="0" w:color="auto"/>
        <w:bottom w:val="none" w:sz="0" w:space="0" w:color="auto"/>
        <w:right w:val="none" w:sz="0" w:space="0" w:color="auto"/>
      </w:divBdr>
    </w:div>
    <w:div w:id="430127661">
      <w:bodyDiv w:val="1"/>
      <w:marLeft w:val="0"/>
      <w:marRight w:val="0"/>
      <w:marTop w:val="0"/>
      <w:marBottom w:val="0"/>
      <w:divBdr>
        <w:top w:val="none" w:sz="0" w:space="0" w:color="auto"/>
        <w:left w:val="none" w:sz="0" w:space="0" w:color="auto"/>
        <w:bottom w:val="none" w:sz="0" w:space="0" w:color="auto"/>
        <w:right w:val="none" w:sz="0" w:space="0" w:color="auto"/>
      </w:divBdr>
    </w:div>
    <w:div w:id="554239990">
      <w:bodyDiv w:val="1"/>
      <w:marLeft w:val="0"/>
      <w:marRight w:val="0"/>
      <w:marTop w:val="0"/>
      <w:marBottom w:val="0"/>
      <w:divBdr>
        <w:top w:val="none" w:sz="0" w:space="0" w:color="auto"/>
        <w:left w:val="none" w:sz="0" w:space="0" w:color="auto"/>
        <w:bottom w:val="none" w:sz="0" w:space="0" w:color="auto"/>
        <w:right w:val="none" w:sz="0" w:space="0" w:color="auto"/>
      </w:divBdr>
      <w:divsChild>
        <w:div w:id="1965190279">
          <w:marLeft w:val="0"/>
          <w:marRight w:val="0"/>
          <w:marTop w:val="0"/>
          <w:marBottom w:val="0"/>
          <w:divBdr>
            <w:top w:val="none" w:sz="0" w:space="0" w:color="auto"/>
            <w:left w:val="none" w:sz="0" w:space="0" w:color="auto"/>
            <w:bottom w:val="none" w:sz="0" w:space="0" w:color="auto"/>
            <w:right w:val="none" w:sz="0" w:space="0" w:color="auto"/>
          </w:divBdr>
        </w:div>
      </w:divsChild>
    </w:div>
    <w:div w:id="625965636">
      <w:bodyDiv w:val="1"/>
      <w:marLeft w:val="0"/>
      <w:marRight w:val="0"/>
      <w:marTop w:val="0"/>
      <w:marBottom w:val="0"/>
      <w:divBdr>
        <w:top w:val="none" w:sz="0" w:space="0" w:color="auto"/>
        <w:left w:val="none" w:sz="0" w:space="0" w:color="auto"/>
        <w:bottom w:val="none" w:sz="0" w:space="0" w:color="auto"/>
        <w:right w:val="none" w:sz="0" w:space="0" w:color="auto"/>
      </w:divBdr>
    </w:div>
    <w:div w:id="640497948">
      <w:bodyDiv w:val="1"/>
      <w:marLeft w:val="0"/>
      <w:marRight w:val="0"/>
      <w:marTop w:val="0"/>
      <w:marBottom w:val="0"/>
      <w:divBdr>
        <w:top w:val="none" w:sz="0" w:space="0" w:color="auto"/>
        <w:left w:val="none" w:sz="0" w:space="0" w:color="auto"/>
        <w:bottom w:val="none" w:sz="0" w:space="0" w:color="auto"/>
        <w:right w:val="none" w:sz="0" w:space="0" w:color="auto"/>
      </w:divBdr>
    </w:div>
    <w:div w:id="663708276">
      <w:bodyDiv w:val="1"/>
      <w:marLeft w:val="0"/>
      <w:marRight w:val="0"/>
      <w:marTop w:val="0"/>
      <w:marBottom w:val="0"/>
      <w:divBdr>
        <w:top w:val="none" w:sz="0" w:space="0" w:color="auto"/>
        <w:left w:val="none" w:sz="0" w:space="0" w:color="auto"/>
        <w:bottom w:val="none" w:sz="0" w:space="0" w:color="auto"/>
        <w:right w:val="none" w:sz="0" w:space="0" w:color="auto"/>
      </w:divBdr>
      <w:divsChild>
        <w:div w:id="1124888098">
          <w:marLeft w:val="0"/>
          <w:marRight w:val="0"/>
          <w:marTop w:val="0"/>
          <w:marBottom w:val="0"/>
          <w:divBdr>
            <w:top w:val="none" w:sz="0" w:space="0" w:color="auto"/>
            <w:left w:val="none" w:sz="0" w:space="0" w:color="auto"/>
            <w:bottom w:val="none" w:sz="0" w:space="0" w:color="auto"/>
            <w:right w:val="none" w:sz="0" w:space="0" w:color="auto"/>
          </w:divBdr>
        </w:div>
      </w:divsChild>
    </w:div>
    <w:div w:id="680862686">
      <w:bodyDiv w:val="1"/>
      <w:marLeft w:val="0"/>
      <w:marRight w:val="0"/>
      <w:marTop w:val="0"/>
      <w:marBottom w:val="0"/>
      <w:divBdr>
        <w:top w:val="none" w:sz="0" w:space="0" w:color="auto"/>
        <w:left w:val="none" w:sz="0" w:space="0" w:color="auto"/>
        <w:bottom w:val="none" w:sz="0" w:space="0" w:color="auto"/>
        <w:right w:val="none" w:sz="0" w:space="0" w:color="auto"/>
      </w:divBdr>
    </w:div>
    <w:div w:id="741752311">
      <w:bodyDiv w:val="1"/>
      <w:marLeft w:val="0"/>
      <w:marRight w:val="0"/>
      <w:marTop w:val="0"/>
      <w:marBottom w:val="0"/>
      <w:divBdr>
        <w:top w:val="none" w:sz="0" w:space="0" w:color="auto"/>
        <w:left w:val="none" w:sz="0" w:space="0" w:color="auto"/>
        <w:bottom w:val="none" w:sz="0" w:space="0" w:color="auto"/>
        <w:right w:val="none" w:sz="0" w:space="0" w:color="auto"/>
      </w:divBdr>
    </w:div>
    <w:div w:id="798911777">
      <w:bodyDiv w:val="1"/>
      <w:marLeft w:val="0"/>
      <w:marRight w:val="0"/>
      <w:marTop w:val="0"/>
      <w:marBottom w:val="0"/>
      <w:divBdr>
        <w:top w:val="none" w:sz="0" w:space="0" w:color="auto"/>
        <w:left w:val="none" w:sz="0" w:space="0" w:color="auto"/>
        <w:bottom w:val="none" w:sz="0" w:space="0" w:color="auto"/>
        <w:right w:val="none" w:sz="0" w:space="0" w:color="auto"/>
      </w:divBdr>
    </w:div>
    <w:div w:id="833423055">
      <w:bodyDiv w:val="1"/>
      <w:marLeft w:val="0"/>
      <w:marRight w:val="0"/>
      <w:marTop w:val="0"/>
      <w:marBottom w:val="0"/>
      <w:divBdr>
        <w:top w:val="none" w:sz="0" w:space="0" w:color="auto"/>
        <w:left w:val="none" w:sz="0" w:space="0" w:color="auto"/>
        <w:bottom w:val="none" w:sz="0" w:space="0" w:color="auto"/>
        <w:right w:val="none" w:sz="0" w:space="0" w:color="auto"/>
      </w:divBdr>
    </w:div>
    <w:div w:id="877857403">
      <w:bodyDiv w:val="1"/>
      <w:marLeft w:val="0"/>
      <w:marRight w:val="0"/>
      <w:marTop w:val="0"/>
      <w:marBottom w:val="0"/>
      <w:divBdr>
        <w:top w:val="none" w:sz="0" w:space="0" w:color="auto"/>
        <w:left w:val="none" w:sz="0" w:space="0" w:color="auto"/>
        <w:bottom w:val="none" w:sz="0" w:space="0" w:color="auto"/>
        <w:right w:val="none" w:sz="0" w:space="0" w:color="auto"/>
      </w:divBdr>
    </w:div>
    <w:div w:id="891497357">
      <w:bodyDiv w:val="1"/>
      <w:marLeft w:val="0"/>
      <w:marRight w:val="0"/>
      <w:marTop w:val="0"/>
      <w:marBottom w:val="0"/>
      <w:divBdr>
        <w:top w:val="none" w:sz="0" w:space="0" w:color="auto"/>
        <w:left w:val="none" w:sz="0" w:space="0" w:color="auto"/>
        <w:bottom w:val="none" w:sz="0" w:space="0" w:color="auto"/>
        <w:right w:val="none" w:sz="0" w:space="0" w:color="auto"/>
      </w:divBdr>
    </w:div>
    <w:div w:id="957764044">
      <w:bodyDiv w:val="1"/>
      <w:marLeft w:val="0"/>
      <w:marRight w:val="0"/>
      <w:marTop w:val="0"/>
      <w:marBottom w:val="0"/>
      <w:divBdr>
        <w:top w:val="none" w:sz="0" w:space="0" w:color="auto"/>
        <w:left w:val="none" w:sz="0" w:space="0" w:color="auto"/>
        <w:bottom w:val="none" w:sz="0" w:space="0" w:color="auto"/>
        <w:right w:val="none" w:sz="0" w:space="0" w:color="auto"/>
      </w:divBdr>
      <w:divsChild>
        <w:div w:id="305208794">
          <w:marLeft w:val="0"/>
          <w:marRight w:val="0"/>
          <w:marTop w:val="0"/>
          <w:marBottom w:val="0"/>
          <w:divBdr>
            <w:top w:val="none" w:sz="0" w:space="0" w:color="auto"/>
            <w:left w:val="none" w:sz="0" w:space="0" w:color="auto"/>
            <w:bottom w:val="none" w:sz="0" w:space="0" w:color="auto"/>
            <w:right w:val="none" w:sz="0" w:space="0" w:color="auto"/>
          </w:divBdr>
          <w:divsChild>
            <w:div w:id="776217883">
              <w:marLeft w:val="0"/>
              <w:marRight w:val="0"/>
              <w:marTop w:val="0"/>
              <w:marBottom w:val="0"/>
              <w:divBdr>
                <w:top w:val="none" w:sz="0" w:space="0" w:color="auto"/>
                <w:left w:val="none" w:sz="0" w:space="0" w:color="auto"/>
                <w:bottom w:val="none" w:sz="0" w:space="0" w:color="auto"/>
                <w:right w:val="none" w:sz="0" w:space="0" w:color="auto"/>
              </w:divBdr>
              <w:divsChild>
                <w:div w:id="580331190">
                  <w:marLeft w:val="0"/>
                  <w:marRight w:val="0"/>
                  <w:marTop w:val="0"/>
                  <w:marBottom w:val="0"/>
                  <w:divBdr>
                    <w:top w:val="none" w:sz="0" w:space="0" w:color="auto"/>
                    <w:left w:val="none" w:sz="0" w:space="0" w:color="auto"/>
                    <w:bottom w:val="none" w:sz="0" w:space="0" w:color="auto"/>
                    <w:right w:val="none" w:sz="0" w:space="0" w:color="auto"/>
                  </w:divBdr>
                  <w:divsChild>
                    <w:div w:id="107978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255089">
      <w:bodyDiv w:val="1"/>
      <w:marLeft w:val="0"/>
      <w:marRight w:val="0"/>
      <w:marTop w:val="0"/>
      <w:marBottom w:val="0"/>
      <w:divBdr>
        <w:top w:val="none" w:sz="0" w:space="0" w:color="auto"/>
        <w:left w:val="none" w:sz="0" w:space="0" w:color="auto"/>
        <w:bottom w:val="none" w:sz="0" w:space="0" w:color="auto"/>
        <w:right w:val="none" w:sz="0" w:space="0" w:color="auto"/>
      </w:divBdr>
    </w:div>
    <w:div w:id="1106849649">
      <w:bodyDiv w:val="1"/>
      <w:marLeft w:val="0"/>
      <w:marRight w:val="0"/>
      <w:marTop w:val="0"/>
      <w:marBottom w:val="0"/>
      <w:divBdr>
        <w:top w:val="none" w:sz="0" w:space="0" w:color="auto"/>
        <w:left w:val="none" w:sz="0" w:space="0" w:color="auto"/>
        <w:bottom w:val="none" w:sz="0" w:space="0" w:color="auto"/>
        <w:right w:val="none" w:sz="0" w:space="0" w:color="auto"/>
      </w:divBdr>
    </w:div>
    <w:div w:id="1180048655">
      <w:bodyDiv w:val="1"/>
      <w:marLeft w:val="0"/>
      <w:marRight w:val="0"/>
      <w:marTop w:val="0"/>
      <w:marBottom w:val="0"/>
      <w:divBdr>
        <w:top w:val="none" w:sz="0" w:space="0" w:color="auto"/>
        <w:left w:val="none" w:sz="0" w:space="0" w:color="auto"/>
        <w:bottom w:val="none" w:sz="0" w:space="0" w:color="auto"/>
        <w:right w:val="none" w:sz="0" w:space="0" w:color="auto"/>
      </w:divBdr>
      <w:divsChild>
        <w:div w:id="627709415">
          <w:marLeft w:val="0"/>
          <w:marRight w:val="0"/>
          <w:marTop w:val="0"/>
          <w:marBottom w:val="0"/>
          <w:divBdr>
            <w:top w:val="none" w:sz="0" w:space="0" w:color="auto"/>
            <w:left w:val="none" w:sz="0" w:space="0" w:color="auto"/>
            <w:bottom w:val="none" w:sz="0" w:space="0" w:color="auto"/>
            <w:right w:val="none" w:sz="0" w:space="0" w:color="auto"/>
          </w:divBdr>
        </w:div>
      </w:divsChild>
    </w:div>
    <w:div w:id="1212494808">
      <w:bodyDiv w:val="1"/>
      <w:marLeft w:val="0"/>
      <w:marRight w:val="0"/>
      <w:marTop w:val="0"/>
      <w:marBottom w:val="0"/>
      <w:divBdr>
        <w:top w:val="none" w:sz="0" w:space="0" w:color="auto"/>
        <w:left w:val="none" w:sz="0" w:space="0" w:color="auto"/>
        <w:bottom w:val="none" w:sz="0" w:space="0" w:color="auto"/>
        <w:right w:val="none" w:sz="0" w:space="0" w:color="auto"/>
      </w:divBdr>
    </w:div>
    <w:div w:id="1250699615">
      <w:bodyDiv w:val="1"/>
      <w:marLeft w:val="0"/>
      <w:marRight w:val="0"/>
      <w:marTop w:val="0"/>
      <w:marBottom w:val="0"/>
      <w:divBdr>
        <w:top w:val="none" w:sz="0" w:space="0" w:color="auto"/>
        <w:left w:val="none" w:sz="0" w:space="0" w:color="auto"/>
        <w:bottom w:val="none" w:sz="0" w:space="0" w:color="auto"/>
        <w:right w:val="none" w:sz="0" w:space="0" w:color="auto"/>
      </w:divBdr>
      <w:divsChild>
        <w:div w:id="1872718190">
          <w:marLeft w:val="0"/>
          <w:marRight w:val="0"/>
          <w:marTop w:val="0"/>
          <w:marBottom w:val="0"/>
          <w:divBdr>
            <w:top w:val="none" w:sz="0" w:space="0" w:color="auto"/>
            <w:left w:val="none" w:sz="0" w:space="0" w:color="auto"/>
            <w:bottom w:val="none" w:sz="0" w:space="0" w:color="auto"/>
            <w:right w:val="none" w:sz="0" w:space="0" w:color="auto"/>
          </w:divBdr>
          <w:divsChild>
            <w:div w:id="1197038895">
              <w:marLeft w:val="0"/>
              <w:marRight w:val="0"/>
              <w:marTop w:val="0"/>
              <w:marBottom w:val="0"/>
              <w:divBdr>
                <w:top w:val="none" w:sz="0" w:space="0" w:color="auto"/>
                <w:left w:val="none" w:sz="0" w:space="0" w:color="auto"/>
                <w:bottom w:val="none" w:sz="0" w:space="0" w:color="auto"/>
                <w:right w:val="none" w:sz="0" w:space="0" w:color="auto"/>
              </w:divBdr>
              <w:divsChild>
                <w:div w:id="372925609">
                  <w:marLeft w:val="0"/>
                  <w:marRight w:val="0"/>
                  <w:marTop w:val="0"/>
                  <w:marBottom w:val="0"/>
                  <w:divBdr>
                    <w:top w:val="none" w:sz="0" w:space="0" w:color="auto"/>
                    <w:left w:val="none" w:sz="0" w:space="0" w:color="auto"/>
                    <w:bottom w:val="none" w:sz="0" w:space="0" w:color="auto"/>
                    <w:right w:val="none" w:sz="0" w:space="0" w:color="auto"/>
                  </w:divBdr>
                  <w:divsChild>
                    <w:div w:id="60400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707451">
      <w:bodyDiv w:val="1"/>
      <w:marLeft w:val="0"/>
      <w:marRight w:val="0"/>
      <w:marTop w:val="0"/>
      <w:marBottom w:val="0"/>
      <w:divBdr>
        <w:top w:val="none" w:sz="0" w:space="0" w:color="auto"/>
        <w:left w:val="none" w:sz="0" w:space="0" w:color="auto"/>
        <w:bottom w:val="none" w:sz="0" w:space="0" w:color="auto"/>
        <w:right w:val="none" w:sz="0" w:space="0" w:color="auto"/>
      </w:divBdr>
    </w:div>
    <w:div w:id="1298221761">
      <w:bodyDiv w:val="1"/>
      <w:marLeft w:val="0"/>
      <w:marRight w:val="0"/>
      <w:marTop w:val="0"/>
      <w:marBottom w:val="0"/>
      <w:divBdr>
        <w:top w:val="none" w:sz="0" w:space="0" w:color="auto"/>
        <w:left w:val="none" w:sz="0" w:space="0" w:color="auto"/>
        <w:bottom w:val="none" w:sz="0" w:space="0" w:color="auto"/>
        <w:right w:val="none" w:sz="0" w:space="0" w:color="auto"/>
      </w:divBdr>
    </w:div>
    <w:div w:id="1363436750">
      <w:bodyDiv w:val="1"/>
      <w:marLeft w:val="0"/>
      <w:marRight w:val="0"/>
      <w:marTop w:val="0"/>
      <w:marBottom w:val="0"/>
      <w:divBdr>
        <w:top w:val="none" w:sz="0" w:space="0" w:color="auto"/>
        <w:left w:val="none" w:sz="0" w:space="0" w:color="auto"/>
        <w:bottom w:val="none" w:sz="0" w:space="0" w:color="auto"/>
        <w:right w:val="none" w:sz="0" w:space="0" w:color="auto"/>
      </w:divBdr>
    </w:div>
    <w:div w:id="1378159027">
      <w:bodyDiv w:val="1"/>
      <w:marLeft w:val="0"/>
      <w:marRight w:val="0"/>
      <w:marTop w:val="0"/>
      <w:marBottom w:val="0"/>
      <w:divBdr>
        <w:top w:val="none" w:sz="0" w:space="0" w:color="auto"/>
        <w:left w:val="none" w:sz="0" w:space="0" w:color="auto"/>
        <w:bottom w:val="none" w:sz="0" w:space="0" w:color="auto"/>
        <w:right w:val="none" w:sz="0" w:space="0" w:color="auto"/>
      </w:divBdr>
      <w:divsChild>
        <w:div w:id="259997135">
          <w:marLeft w:val="0"/>
          <w:marRight w:val="0"/>
          <w:marTop w:val="0"/>
          <w:marBottom w:val="0"/>
          <w:divBdr>
            <w:top w:val="none" w:sz="0" w:space="0" w:color="auto"/>
            <w:left w:val="none" w:sz="0" w:space="0" w:color="auto"/>
            <w:bottom w:val="none" w:sz="0" w:space="0" w:color="auto"/>
            <w:right w:val="none" w:sz="0" w:space="0" w:color="auto"/>
          </w:divBdr>
          <w:divsChild>
            <w:div w:id="1969816056">
              <w:marLeft w:val="0"/>
              <w:marRight w:val="0"/>
              <w:marTop w:val="0"/>
              <w:marBottom w:val="0"/>
              <w:divBdr>
                <w:top w:val="none" w:sz="0" w:space="0" w:color="auto"/>
                <w:left w:val="none" w:sz="0" w:space="0" w:color="auto"/>
                <w:bottom w:val="none" w:sz="0" w:space="0" w:color="auto"/>
                <w:right w:val="none" w:sz="0" w:space="0" w:color="auto"/>
              </w:divBdr>
              <w:divsChild>
                <w:div w:id="517888923">
                  <w:marLeft w:val="0"/>
                  <w:marRight w:val="0"/>
                  <w:marTop w:val="0"/>
                  <w:marBottom w:val="0"/>
                  <w:divBdr>
                    <w:top w:val="none" w:sz="0" w:space="0" w:color="auto"/>
                    <w:left w:val="none" w:sz="0" w:space="0" w:color="auto"/>
                    <w:bottom w:val="none" w:sz="0" w:space="0" w:color="auto"/>
                    <w:right w:val="none" w:sz="0" w:space="0" w:color="auto"/>
                  </w:divBdr>
                  <w:divsChild>
                    <w:div w:id="1766535492">
                      <w:marLeft w:val="0"/>
                      <w:marRight w:val="0"/>
                      <w:marTop w:val="0"/>
                      <w:marBottom w:val="0"/>
                      <w:divBdr>
                        <w:top w:val="none" w:sz="0" w:space="0" w:color="auto"/>
                        <w:left w:val="none" w:sz="0" w:space="0" w:color="auto"/>
                        <w:bottom w:val="none" w:sz="0" w:space="0" w:color="auto"/>
                        <w:right w:val="none" w:sz="0" w:space="0" w:color="auto"/>
                      </w:divBdr>
                      <w:divsChild>
                        <w:div w:id="404184844">
                          <w:marLeft w:val="0"/>
                          <w:marRight w:val="0"/>
                          <w:marTop w:val="0"/>
                          <w:marBottom w:val="0"/>
                          <w:divBdr>
                            <w:top w:val="none" w:sz="0" w:space="0" w:color="auto"/>
                            <w:left w:val="none" w:sz="0" w:space="0" w:color="auto"/>
                            <w:bottom w:val="none" w:sz="0" w:space="0" w:color="auto"/>
                            <w:right w:val="none" w:sz="0" w:space="0" w:color="auto"/>
                          </w:divBdr>
                          <w:divsChild>
                            <w:div w:id="1796560449">
                              <w:marLeft w:val="0"/>
                              <w:marRight w:val="0"/>
                              <w:marTop w:val="0"/>
                              <w:marBottom w:val="0"/>
                              <w:divBdr>
                                <w:top w:val="none" w:sz="0" w:space="0" w:color="auto"/>
                                <w:left w:val="none" w:sz="0" w:space="0" w:color="auto"/>
                                <w:bottom w:val="single" w:sz="6" w:space="0" w:color="BEBEBE"/>
                                <w:right w:val="none" w:sz="0" w:space="0" w:color="auto"/>
                              </w:divBdr>
                              <w:divsChild>
                                <w:div w:id="1744183701">
                                  <w:marLeft w:val="0"/>
                                  <w:marRight w:val="0"/>
                                  <w:marTop w:val="0"/>
                                  <w:marBottom w:val="0"/>
                                  <w:divBdr>
                                    <w:top w:val="none" w:sz="0" w:space="0" w:color="auto"/>
                                    <w:left w:val="none" w:sz="0" w:space="0" w:color="auto"/>
                                    <w:bottom w:val="none" w:sz="0" w:space="0" w:color="auto"/>
                                    <w:right w:val="none" w:sz="0" w:space="0" w:color="auto"/>
                                  </w:divBdr>
                                  <w:divsChild>
                                    <w:div w:id="992946795">
                                      <w:marLeft w:val="0"/>
                                      <w:marRight w:val="0"/>
                                      <w:marTop w:val="0"/>
                                      <w:marBottom w:val="0"/>
                                      <w:divBdr>
                                        <w:top w:val="none" w:sz="0" w:space="0" w:color="auto"/>
                                        <w:left w:val="none" w:sz="0" w:space="0" w:color="auto"/>
                                        <w:bottom w:val="none" w:sz="0" w:space="0" w:color="auto"/>
                                        <w:right w:val="none" w:sz="0" w:space="0" w:color="auto"/>
                                      </w:divBdr>
                                      <w:divsChild>
                                        <w:div w:id="864749300">
                                          <w:marLeft w:val="0"/>
                                          <w:marRight w:val="0"/>
                                          <w:marTop w:val="0"/>
                                          <w:marBottom w:val="0"/>
                                          <w:divBdr>
                                            <w:top w:val="none" w:sz="0" w:space="0" w:color="auto"/>
                                            <w:left w:val="none" w:sz="0" w:space="0" w:color="auto"/>
                                            <w:bottom w:val="none" w:sz="0" w:space="0" w:color="auto"/>
                                            <w:right w:val="none" w:sz="0" w:space="0" w:color="auto"/>
                                          </w:divBdr>
                                          <w:divsChild>
                                            <w:div w:id="59403704">
                                              <w:marLeft w:val="0"/>
                                              <w:marRight w:val="0"/>
                                              <w:marTop w:val="0"/>
                                              <w:marBottom w:val="0"/>
                                              <w:divBdr>
                                                <w:top w:val="none" w:sz="0" w:space="0" w:color="auto"/>
                                                <w:left w:val="none" w:sz="0" w:space="0" w:color="auto"/>
                                                <w:bottom w:val="none" w:sz="0" w:space="0" w:color="auto"/>
                                                <w:right w:val="none" w:sz="0" w:space="0" w:color="auto"/>
                                              </w:divBdr>
                                              <w:divsChild>
                                                <w:div w:id="1950429588">
                                                  <w:marLeft w:val="0"/>
                                                  <w:marRight w:val="0"/>
                                                  <w:marTop w:val="0"/>
                                                  <w:marBottom w:val="0"/>
                                                  <w:divBdr>
                                                    <w:top w:val="none" w:sz="0" w:space="0" w:color="auto"/>
                                                    <w:left w:val="none" w:sz="0" w:space="0" w:color="auto"/>
                                                    <w:bottom w:val="none" w:sz="0" w:space="0" w:color="auto"/>
                                                    <w:right w:val="none" w:sz="0" w:space="0" w:color="auto"/>
                                                  </w:divBdr>
                                                </w:div>
                                              </w:divsChild>
                                            </w:div>
                                            <w:div w:id="163081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7605967">
      <w:bodyDiv w:val="1"/>
      <w:marLeft w:val="0"/>
      <w:marRight w:val="0"/>
      <w:marTop w:val="0"/>
      <w:marBottom w:val="0"/>
      <w:divBdr>
        <w:top w:val="none" w:sz="0" w:space="0" w:color="auto"/>
        <w:left w:val="none" w:sz="0" w:space="0" w:color="auto"/>
        <w:bottom w:val="none" w:sz="0" w:space="0" w:color="auto"/>
        <w:right w:val="none" w:sz="0" w:space="0" w:color="auto"/>
      </w:divBdr>
    </w:div>
    <w:div w:id="1410419194">
      <w:bodyDiv w:val="1"/>
      <w:marLeft w:val="0"/>
      <w:marRight w:val="0"/>
      <w:marTop w:val="0"/>
      <w:marBottom w:val="0"/>
      <w:divBdr>
        <w:top w:val="none" w:sz="0" w:space="0" w:color="auto"/>
        <w:left w:val="none" w:sz="0" w:space="0" w:color="auto"/>
        <w:bottom w:val="none" w:sz="0" w:space="0" w:color="auto"/>
        <w:right w:val="none" w:sz="0" w:space="0" w:color="auto"/>
      </w:divBdr>
    </w:div>
    <w:div w:id="1468624254">
      <w:bodyDiv w:val="1"/>
      <w:marLeft w:val="0"/>
      <w:marRight w:val="0"/>
      <w:marTop w:val="0"/>
      <w:marBottom w:val="0"/>
      <w:divBdr>
        <w:top w:val="none" w:sz="0" w:space="0" w:color="auto"/>
        <w:left w:val="none" w:sz="0" w:space="0" w:color="auto"/>
        <w:bottom w:val="none" w:sz="0" w:space="0" w:color="auto"/>
        <w:right w:val="none" w:sz="0" w:space="0" w:color="auto"/>
      </w:divBdr>
    </w:div>
    <w:div w:id="1530490260">
      <w:bodyDiv w:val="1"/>
      <w:marLeft w:val="0"/>
      <w:marRight w:val="0"/>
      <w:marTop w:val="0"/>
      <w:marBottom w:val="0"/>
      <w:divBdr>
        <w:top w:val="none" w:sz="0" w:space="0" w:color="auto"/>
        <w:left w:val="none" w:sz="0" w:space="0" w:color="auto"/>
        <w:bottom w:val="none" w:sz="0" w:space="0" w:color="auto"/>
        <w:right w:val="none" w:sz="0" w:space="0" w:color="auto"/>
      </w:divBdr>
    </w:div>
    <w:div w:id="1551576465">
      <w:bodyDiv w:val="1"/>
      <w:marLeft w:val="0"/>
      <w:marRight w:val="0"/>
      <w:marTop w:val="0"/>
      <w:marBottom w:val="0"/>
      <w:divBdr>
        <w:top w:val="none" w:sz="0" w:space="0" w:color="auto"/>
        <w:left w:val="none" w:sz="0" w:space="0" w:color="auto"/>
        <w:bottom w:val="none" w:sz="0" w:space="0" w:color="auto"/>
        <w:right w:val="none" w:sz="0" w:space="0" w:color="auto"/>
      </w:divBdr>
    </w:div>
    <w:div w:id="1607040108">
      <w:bodyDiv w:val="1"/>
      <w:marLeft w:val="0"/>
      <w:marRight w:val="0"/>
      <w:marTop w:val="0"/>
      <w:marBottom w:val="0"/>
      <w:divBdr>
        <w:top w:val="none" w:sz="0" w:space="0" w:color="auto"/>
        <w:left w:val="none" w:sz="0" w:space="0" w:color="auto"/>
        <w:bottom w:val="none" w:sz="0" w:space="0" w:color="auto"/>
        <w:right w:val="none" w:sz="0" w:space="0" w:color="auto"/>
      </w:divBdr>
    </w:div>
    <w:div w:id="1789929372">
      <w:bodyDiv w:val="1"/>
      <w:marLeft w:val="0"/>
      <w:marRight w:val="0"/>
      <w:marTop w:val="0"/>
      <w:marBottom w:val="0"/>
      <w:divBdr>
        <w:top w:val="none" w:sz="0" w:space="0" w:color="auto"/>
        <w:left w:val="none" w:sz="0" w:space="0" w:color="auto"/>
        <w:bottom w:val="none" w:sz="0" w:space="0" w:color="auto"/>
        <w:right w:val="none" w:sz="0" w:space="0" w:color="auto"/>
      </w:divBdr>
    </w:div>
    <w:div w:id="1872839289">
      <w:bodyDiv w:val="1"/>
      <w:marLeft w:val="0"/>
      <w:marRight w:val="0"/>
      <w:marTop w:val="0"/>
      <w:marBottom w:val="0"/>
      <w:divBdr>
        <w:top w:val="none" w:sz="0" w:space="0" w:color="auto"/>
        <w:left w:val="none" w:sz="0" w:space="0" w:color="auto"/>
        <w:bottom w:val="none" w:sz="0" w:space="0" w:color="auto"/>
        <w:right w:val="none" w:sz="0" w:space="0" w:color="auto"/>
      </w:divBdr>
    </w:div>
    <w:div w:id="1908881175">
      <w:bodyDiv w:val="1"/>
      <w:marLeft w:val="0"/>
      <w:marRight w:val="0"/>
      <w:marTop w:val="0"/>
      <w:marBottom w:val="0"/>
      <w:divBdr>
        <w:top w:val="none" w:sz="0" w:space="0" w:color="auto"/>
        <w:left w:val="none" w:sz="0" w:space="0" w:color="auto"/>
        <w:bottom w:val="none" w:sz="0" w:space="0" w:color="auto"/>
        <w:right w:val="none" w:sz="0" w:space="0" w:color="auto"/>
      </w:divBdr>
    </w:div>
    <w:div w:id="2015721578">
      <w:bodyDiv w:val="1"/>
      <w:marLeft w:val="0"/>
      <w:marRight w:val="0"/>
      <w:marTop w:val="0"/>
      <w:marBottom w:val="0"/>
      <w:divBdr>
        <w:top w:val="none" w:sz="0" w:space="0" w:color="auto"/>
        <w:left w:val="none" w:sz="0" w:space="0" w:color="auto"/>
        <w:bottom w:val="none" w:sz="0" w:space="0" w:color="auto"/>
        <w:right w:val="none" w:sz="0" w:space="0" w:color="auto"/>
      </w:divBdr>
    </w:div>
    <w:div w:id="2054160392">
      <w:bodyDiv w:val="1"/>
      <w:marLeft w:val="0"/>
      <w:marRight w:val="0"/>
      <w:marTop w:val="0"/>
      <w:marBottom w:val="0"/>
      <w:divBdr>
        <w:top w:val="none" w:sz="0" w:space="0" w:color="auto"/>
        <w:left w:val="none" w:sz="0" w:space="0" w:color="auto"/>
        <w:bottom w:val="none" w:sz="0" w:space="0" w:color="auto"/>
        <w:right w:val="none" w:sz="0" w:space="0" w:color="auto"/>
      </w:divBdr>
      <w:divsChild>
        <w:div w:id="1623027196">
          <w:marLeft w:val="0"/>
          <w:marRight w:val="0"/>
          <w:marTop w:val="0"/>
          <w:marBottom w:val="0"/>
          <w:divBdr>
            <w:top w:val="none" w:sz="0" w:space="0" w:color="auto"/>
            <w:left w:val="none" w:sz="0" w:space="0" w:color="auto"/>
            <w:bottom w:val="none" w:sz="0" w:space="0" w:color="auto"/>
            <w:right w:val="none" w:sz="0" w:space="0" w:color="auto"/>
          </w:divBdr>
          <w:divsChild>
            <w:div w:id="1800028490">
              <w:marLeft w:val="0"/>
              <w:marRight w:val="0"/>
              <w:marTop w:val="0"/>
              <w:marBottom w:val="0"/>
              <w:divBdr>
                <w:top w:val="none" w:sz="0" w:space="0" w:color="auto"/>
                <w:left w:val="none" w:sz="0" w:space="0" w:color="auto"/>
                <w:bottom w:val="none" w:sz="0" w:space="0" w:color="auto"/>
                <w:right w:val="none" w:sz="0" w:space="0" w:color="auto"/>
              </w:divBdr>
              <w:divsChild>
                <w:div w:id="2111116916">
                  <w:marLeft w:val="0"/>
                  <w:marRight w:val="0"/>
                  <w:marTop w:val="0"/>
                  <w:marBottom w:val="0"/>
                  <w:divBdr>
                    <w:top w:val="none" w:sz="0" w:space="0" w:color="auto"/>
                    <w:left w:val="none" w:sz="0" w:space="0" w:color="auto"/>
                    <w:bottom w:val="none" w:sz="0" w:space="0" w:color="auto"/>
                    <w:right w:val="none" w:sz="0" w:space="0" w:color="auto"/>
                  </w:divBdr>
                  <w:divsChild>
                    <w:div w:id="1955211437">
                      <w:marLeft w:val="0"/>
                      <w:marRight w:val="0"/>
                      <w:marTop w:val="0"/>
                      <w:marBottom w:val="0"/>
                      <w:divBdr>
                        <w:top w:val="none" w:sz="0" w:space="0" w:color="auto"/>
                        <w:left w:val="none" w:sz="0" w:space="0" w:color="auto"/>
                        <w:bottom w:val="none" w:sz="0" w:space="0" w:color="auto"/>
                        <w:right w:val="none" w:sz="0" w:space="0" w:color="auto"/>
                      </w:divBdr>
                      <w:divsChild>
                        <w:div w:id="752043286">
                          <w:marLeft w:val="0"/>
                          <w:marRight w:val="0"/>
                          <w:marTop w:val="0"/>
                          <w:marBottom w:val="0"/>
                          <w:divBdr>
                            <w:top w:val="none" w:sz="0" w:space="0" w:color="auto"/>
                            <w:left w:val="none" w:sz="0" w:space="0" w:color="auto"/>
                            <w:bottom w:val="none" w:sz="0" w:space="0" w:color="auto"/>
                            <w:right w:val="none" w:sz="0" w:space="0" w:color="auto"/>
                          </w:divBdr>
                          <w:divsChild>
                            <w:div w:id="878665592">
                              <w:marLeft w:val="0"/>
                              <w:marRight w:val="0"/>
                              <w:marTop w:val="0"/>
                              <w:marBottom w:val="0"/>
                              <w:divBdr>
                                <w:top w:val="none" w:sz="0" w:space="0" w:color="auto"/>
                                <w:left w:val="none" w:sz="0" w:space="0" w:color="auto"/>
                                <w:bottom w:val="single" w:sz="6" w:space="0" w:color="BEBEBE"/>
                                <w:right w:val="none" w:sz="0" w:space="0" w:color="auto"/>
                              </w:divBdr>
                              <w:divsChild>
                                <w:div w:id="813257381">
                                  <w:marLeft w:val="0"/>
                                  <w:marRight w:val="0"/>
                                  <w:marTop w:val="0"/>
                                  <w:marBottom w:val="0"/>
                                  <w:divBdr>
                                    <w:top w:val="none" w:sz="0" w:space="0" w:color="auto"/>
                                    <w:left w:val="none" w:sz="0" w:space="0" w:color="auto"/>
                                    <w:bottom w:val="none" w:sz="0" w:space="0" w:color="auto"/>
                                    <w:right w:val="none" w:sz="0" w:space="0" w:color="auto"/>
                                  </w:divBdr>
                                  <w:divsChild>
                                    <w:div w:id="1472285986">
                                      <w:marLeft w:val="0"/>
                                      <w:marRight w:val="0"/>
                                      <w:marTop w:val="0"/>
                                      <w:marBottom w:val="0"/>
                                      <w:divBdr>
                                        <w:top w:val="none" w:sz="0" w:space="0" w:color="auto"/>
                                        <w:left w:val="none" w:sz="0" w:space="0" w:color="auto"/>
                                        <w:bottom w:val="none" w:sz="0" w:space="0" w:color="auto"/>
                                        <w:right w:val="none" w:sz="0" w:space="0" w:color="auto"/>
                                      </w:divBdr>
                                      <w:divsChild>
                                        <w:div w:id="2044623566">
                                          <w:marLeft w:val="0"/>
                                          <w:marRight w:val="0"/>
                                          <w:marTop w:val="0"/>
                                          <w:marBottom w:val="0"/>
                                          <w:divBdr>
                                            <w:top w:val="none" w:sz="0" w:space="0" w:color="auto"/>
                                            <w:left w:val="none" w:sz="0" w:space="0" w:color="auto"/>
                                            <w:bottom w:val="none" w:sz="0" w:space="0" w:color="auto"/>
                                            <w:right w:val="none" w:sz="0" w:space="0" w:color="auto"/>
                                          </w:divBdr>
                                          <w:divsChild>
                                            <w:div w:id="736244516">
                                              <w:marLeft w:val="0"/>
                                              <w:marRight w:val="0"/>
                                              <w:marTop w:val="0"/>
                                              <w:marBottom w:val="0"/>
                                              <w:divBdr>
                                                <w:top w:val="none" w:sz="0" w:space="0" w:color="auto"/>
                                                <w:left w:val="none" w:sz="0" w:space="0" w:color="auto"/>
                                                <w:bottom w:val="none" w:sz="0" w:space="0" w:color="auto"/>
                                                <w:right w:val="none" w:sz="0" w:space="0" w:color="auto"/>
                                              </w:divBdr>
                                              <w:divsChild>
                                                <w:div w:id="2067800117">
                                                  <w:marLeft w:val="0"/>
                                                  <w:marRight w:val="0"/>
                                                  <w:marTop w:val="0"/>
                                                  <w:marBottom w:val="0"/>
                                                  <w:divBdr>
                                                    <w:top w:val="none" w:sz="0" w:space="0" w:color="auto"/>
                                                    <w:left w:val="none" w:sz="0" w:space="0" w:color="auto"/>
                                                    <w:bottom w:val="none" w:sz="0" w:space="0" w:color="auto"/>
                                                    <w:right w:val="none" w:sz="0" w:space="0" w:color="auto"/>
                                                  </w:divBdr>
                                                </w:div>
                                              </w:divsChild>
                                            </w:div>
                                            <w:div w:id="214226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7115885">
      <w:bodyDiv w:val="1"/>
      <w:marLeft w:val="0"/>
      <w:marRight w:val="0"/>
      <w:marTop w:val="0"/>
      <w:marBottom w:val="0"/>
      <w:divBdr>
        <w:top w:val="none" w:sz="0" w:space="0" w:color="auto"/>
        <w:left w:val="none" w:sz="0" w:space="0" w:color="auto"/>
        <w:bottom w:val="none" w:sz="0" w:space="0" w:color="auto"/>
        <w:right w:val="none" w:sz="0" w:space="0" w:color="auto"/>
      </w:divBdr>
      <w:divsChild>
        <w:div w:id="496846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0EEAD0-2C95-404B-A8F2-91FE2B22E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2578</Words>
  <Characters>14697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prakruthi C N</dc:creator>
  <cp:lastModifiedBy>Ramalingadu K (Intelligen zIT)</cp:lastModifiedBy>
  <cp:revision>2</cp:revision>
  <dcterms:created xsi:type="dcterms:W3CDTF">2026-01-13T07:35:00Z</dcterms:created>
  <dcterms:modified xsi:type="dcterms:W3CDTF">2026-01-13T07:35:00Z</dcterms:modified>
</cp:coreProperties>
</file>